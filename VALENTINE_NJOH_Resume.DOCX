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ackground w:color="ffffff">
    <v:background id="_x0000_s1025" filled="t" fillcolor="white"/>
  </w:background>
  <w:body>
    <w:p>
      <w:pPr>
        <w:pStyle w:val="divname"/>
        <w:pBdr>
          <w:top w:val="none" w:sz="0" w:space="0" w:color="auto"/>
          <w:left w:val="none" w:sz="0" w:space="0" w:color="auto"/>
          <w:bottom w:val="none" w:sz="0" w:space="0" w:color="auto"/>
          <w:right w:val="none" w:sz="0" w:space="0" w:color="auto"/>
        </w:pBdr>
        <w:spacing w:before="0" w:after="0"/>
        <w:ind w:left="0" w:right="0"/>
        <w:rPr>
          <w:rFonts w:ascii="Arial" w:eastAsia="Arial" w:hAnsi="Arial" w:cs="Arial"/>
          <w:b w:val="0"/>
          <w:bCs w:val="0"/>
          <w:caps/>
          <w:color w:val="4585DD"/>
          <w:sz w:val="42"/>
          <w:szCs w:val="42"/>
          <w:bdr w:val="none" w:sz="0" w:space="0" w:color="auto"/>
          <w:vertAlign w:val="baseline"/>
        </w:rPr>
      </w:pPr>
      <w:r>
        <w:rPr>
          <w:rStyle w:val="span"/>
          <w:rFonts w:ascii="Arial" w:eastAsia="Arial" w:hAnsi="Arial" w:cs="Arial"/>
          <w:sz w:val="42"/>
          <w:szCs w:val="42"/>
        </w:rPr>
        <w:t>VALENTINE</w:t>
      </w:r>
      <w:r>
        <w:rPr>
          <w:rFonts w:ascii="Arial" w:eastAsia="Arial" w:hAnsi="Arial" w:cs="Arial"/>
          <w:bdr w:val="none" w:sz="0" w:space="0" w:color="auto"/>
          <w:vertAlign w:val="baseline"/>
        </w:rPr>
        <w:t xml:space="preserve"> </w:t>
      </w:r>
      <w:r>
        <w:rPr>
          <w:rStyle w:val="spanlName"/>
          <w:rFonts w:ascii="Arial" w:eastAsia="Arial" w:hAnsi="Arial" w:cs="Arial"/>
          <w:sz w:val="42"/>
          <w:szCs w:val="42"/>
        </w:rPr>
        <w:t>NJOH</w:t>
      </w: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Arial" w:eastAsia="Arial" w:hAnsi="Arial" w:cs="Arial"/>
          <w:sz w:val="0"/>
          <w:szCs w:val="0"/>
          <w:bdr w:val="none" w:sz="0" w:space="0" w:color="auto"/>
          <w:vertAlign w:val="baseline"/>
        </w:rPr>
      </w:pPr>
      <w:r>
        <w:rPr>
          <w:rFonts w:ascii="Arial" w:eastAsia="Arial" w:hAnsi="Arial" w:cs="Arial"/>
          <w:sz w:val="0"/>
          <w:szCs w:val="0"/>
          <w:bdr w:val="none" w:sz="0" w:space="0" w:color="auto"/>
          <w:vertAlign w:val="baseline"/>
        </w:rPr>
        <w:t> </w:t>
      </w:r>
    </w:p>
    <w:p>
      <w:pPr>
        <w:pStyle w:val="divaddress"/>
        <w:pBdr>
          <w:top w:val="single" w:sz="8" w:space="0" w:color="DADADA"/>
          <w:left w:val="none" w:sz="0" w:space="0" w:color="auto"/>
          <w:bottom w:val="none" w:sz="0" w:space="0" w:color="auto"/>
          <w:right w:val="none" w:sz="0" w:space="0" w:color="auto"/>
        </w:pBdr>
        <w:spacing w:before="80" w:after="0"/>
        <w:ind w:left="0" w:right="0"/>
        <w:rPr>
          <w:rFonts w:ascii="Arial" w:eastAsia="Arial" w:hAnsi="Arial" w:cs="Arial"/>
          <w:sz w:val="18"/>
          <w:szCs w:val="18"/>
          <w:bdr w:val="none" w:sz="0" w:space="0" w:color="auto"/>
          <w:vertAlign w:val="baseline"/>
        </w:rPr>
      </w:pPr>
      <w:r>
        <w:rPr>
          <w:rStyle w:val="span"/>
          <w:rFonts w:ascii="Arial" w:eastAsia="Arial" w:hAnsi="Arial" w:cs="Arial"/>
          <w:sz w:val="18"/>
          <w:szCs w:val="18"/>
        </w:rPr>
        <w:t>Manassas</w:t>
      </w:r>
      <w:r>
        <w:rPr>
          <w:rStyle w:val="span"/>
          <w:rFonts w:ascii="Arial" w:eastAsia="Arial" w:hAnsi="Arial" w:cs="Arial"/>
          <w:sz w:val="18"/>
          <w:szCs w:val="18"/>
        </w:rPr>
        <w:t xml:space="preserve">, </w:t>
      </w:r>
      <w:r>
        <w:rPr>
          <w:rStyle w:val="span"/>
          <w:rFonts w:ascii="Arial" w:eastAsia="Arial" w:hAnsi="Arial" w:cs="Arial"/>
          <w:sz w:val="18"/>
          <w:szCs w:val="18"/>
        </w:rPr>
        <w:t>VA</w:t>
      </w:r>
      <w:r>
        <w:rPr>
          <w:rStyle w:val="span"/>
          <w:rFonts w:ascii="Arial" w:eastAsia="Arial" w:hAnsi="Arial" w:cs="Arial"/>
          <w:sz w:val="18"/>
          <w:szCs w:val="18"/>
        </w:rPr>
        <w:t xml:space="preserve"> </w:t>
      </w:r>
      <w:r>
        <w:rPr>
          <w:rStyle w:val="span"/>
          <w:rFonts w:ascii="Arial" w:eastAsia="Arial" w:hAnsi="Arial" w:cs="Arial"/>
          <w:sz w:val="18"/>
          <w:szCs w:val="18"/>
        </w:rPr>
        <w:t>20109</w:t>
      </w:r>
      <w:r>
        <w:rPr>
          <w:rStyle w:val="span"/>
          <w:rFonts w:ascii="Arial" w:eastAsia="Arial" w:hAnsi="Arial" w:cs="Arial"/>
          <w:sz w:val="18"/>
          <w:szCs w:val="18"/>
        </w:rPr>
        <w:t xml:space="preserve"> | </w:t>
      </w:r>
      <w:r>
        <w:rPr>
          <w:rStyle w:val="span"/>
          <w:rFonts w:ascii="Arial" w:eastAsia="Arial" w:hAnsi="Arial" w:cs="Arial"/>
          <w:sz w:val="18"/>
          <w:szCs w:val="18"/>
        </w:rPr>
        <w:t xml:space="preserve">C: </w:t>
      </w:r>
      <w:r>
        <w:rPr>
          <w:rStyle w:val="span"/>
          <w:rFonts w:ascii="Arial" w:eastAsia="Arial" w:hAnsi="Arial" w:cs="Arial"/>
          <w:sz w:val="18"/>
          <w:szCs w:val="18"/>
        </w:rPr>
        <w:t>480-408-0316</w:t>
      </w:r>
      <w:r>
        <w:rPr>
          <w:rStyle w:val="span"/>
          <w:rFonts w:ascii="Arial" w:eastAsia="Arial" w:hAnsi="Arial" w:cs="Arial"/>
          <w:sz w:val="18"/>
          <w:szCs w:val="18"/>
        </w:rPr>
        <w:t xml:space="preserve"> | </w:t>
      </w:r>
      <w:r>
        <w:rPr>
          <w:rStyle w:val="span"/>
          <w:rFonts w:ascii="Arial" w:eastAsia="Arial" w:hAnsi="Arial" w:cs="Arial"/>
          <w:sz w:val="18"/>
          <w:szCs w:val="18"/>
        </w:rPr>
        <w:t>njohvalentine@gmail.com</w:t>
      </w:r>
    </w:p>
    <w:p>
      <w:pPr>
        <w:pStyle w:val="divdocumentdivsectiontitle"/>
        <w:pBdr>
          <w:top w:val="none" w:sz="0" w:space="0" w:color="auto"/>
          <w:left w:val="none" w:sz="0" w:space="0" w:color="auto"/>
          <w:bottom w:val="single" w:sz="8" w:space="5" w:color="DADADA"/>
          <w:right w:val="none" w:sz="0" w:space="0" w:color="auto"/>
        </w:pBdr>
        <w:spacing w:before="160" w:after="80"/>
        <w:ind w:left="0" w:right="0"/>
        <w:jc w:val="center"/>
        <w:rPr>
          <w:rFonts w:ascii="Arial" w:eastAsia="Arial" w:hAnsi="Arial" w:cs="Arial"/>
          <w:b/>
          <w:bCs/>
          <w:color w:val="4585DD"/>
          <w:sz w:val="30"/>
          <w:szCs w:val="30"/>
          <w:bdr w:val="none" w:sz="0" w:space="0" w:color="auto"/>
          <w:vertAlign w:val="baseline"/>
        </w:rPr>
      </w:pPr>
      <w:r>
        <w:rPr>
          <w:rFonts w:ascii="Arial" w:eastAsia="Arial" w:hAnsi="Arial" w:cs="Arial"/>
          <w:b/>
          <w:bCs/>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280" w:lineRule="atLeast"/>
        <w:ind w:left="0" w:right="0"/>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Enthusiastic IT professional, highly experienced and highly motivated certified AWS solutions Architect/Engineer and certified REDHAT linux administrator with about 8 years of experience in the IT-Cloud/Linux/ environments with proficiency in cloud orchestration, security, identity &amp; access management, monitoring and event management, governance &amp; compliance, application delivery, data protection, image and patch management, self-service and ops analytics in AWS cloud and on premise environments. Highly skilled in developing solutions, procedures &amp; service standards for project transformation and business excellence. Possesses in depth experience of designing effective solutions for cloud and physical deployment, transitioning multiple projects and ensuring seamless end to end delivery of services. My leadership ability and customer service background makes me a good team player, highly adaptive, creative with excellent communication skills. Highly robust individual adept at learning and implementing new technologies swiftly. Drives excellence in every project to deliver outstanding results.</w:t>
      </w:r>
    </w:p>
    <w:p>
      <w:pPr>
        <w:pStyle w:val="divdocumentdivsectiontitle"/>
        <w:pBdr>
          <w:top w:val="none" w:sz="0" w:space="0" w:color="auto"/>
          <w:left w:val="none" w:sz="0" w:space="0" w:color="auto"/>
          <w:bottom w:val="single" w:sz="8" w:space="5" w:color="DADADA"/>
          <w:right w:val="none" w:sz="0" w:space="0" w:color="auto"/>
        </w:pBdr>
        <w:spacing w:before="160" w:after="80"/>
        <w:ind w:left="0" w:right="0"/>
        <w:jc w:val="center"/>
        <w:rPr>
          <w:rFonts w:ascii="Arial" w:eastAsia="Arial" w:hAnsi="Arial" w:cs="Arial"/>
          <w:b/>
          <w:bCs/>
          <w:color w:val="4585DD"/>
          <w:sz w:val="30"/>
          <w:szCs w:val="30"/>
          <w:bdr w:val="none" w:sz="0" w:space="0" w:color="auto"/>
          <w:vertAlign w:val="baseline"/>
        </w:rPr>
      </w:pPr>
      <w:r>
        <w:rPr>
          <w:rFonts w:ascii="Arial" w:eastAsia="Arial" w:hAnsi="Arial" w:cs="Arial"/>
          <w:b/>
          <w:bCs/>
          <w:bdr w:val="none" w:sz="0" w:space="0" w:color="auto"/>
          <w:vertAlign w:val="baseline"/>
        </w:rPr>
        <w:t>Skills</w:t>
      </w:r>
    </w:p>
    <w:tbl>
      <w:tblPr>
        <w:tblStyle w:val="divdocumenttable"/>
        <w:tblW w:w="0" w:type="auto"/>
        <w:tblInd w:w="5" w:type="dxa"/>
        <w:tblLayout w:type="fixed"/>
        <w:tblCellMar>
          <w:top w:w="0" w:type="dxa"/>
          <w:left w:w="0" w:type="dxa"/>
          <w:bottom w:w="0" w:type="dxa"/>
          <w:right w:w="0" w:type="dxa"/>
        </w:tblCellMar>
        <w:tblLook w:val="05E0"/>
      </w:tblPr>
      <w:tblGrid>
        <w:gridCol w:w="5318"/>
        <w:gridCol w:w="5318"/>
      </w:tblGrid>
      <w:tr>
        <w:tblPrEx>
          <w:tblW w:w="0" w:type="auto"/>
          <w:tblInd w:w="5" w:type="dxa"/>
          <w:tblLayout w:type="fixed"/>
          <w:tblCellMar>
            <w:top w:w="0" w:type="dxa"/>
            <w:left w:w="0" w:type="dxa"/>
            <w:bottom w:w="0" w:type="dxa"/>
            <w:right w:w="0" w:type="dxa"/>
          </w:tblCellMar>
          <w:tblLook w:val="05E0"/>
        </w:tblPrEx>
        <w:tc>
          <w:tcPr>
            <w:tcW w:w="5318" w:type="dxa"/>
            <w:noWrap w:val="0"/>
            <w:tcMar>
              <w:top w:w="5" w:type="dxa"/>
              <w:left w:w="5" w:type="dxa"/>
              <w:bottom w:w="5" w:type="dxa"/>
              <w:right w:w="5" w:type="dxa"/>
            </w:tcMar>
            <w:vAlign w:val="top"/>
            <w:hideMark/>
          </w:tcPr>
          <w:p>
            <w:pPr>
              <w:pStyle w:val="ulli"/>
              <w:numPr>
                <w:ilvl w:val="0"/>
                <w:numId w:val="1"/>
              </w:numPr>
              <w:spacing w:before="0" w:after="0" w:line="280" w:lineRule="atLeast"/>
              <w:ind w:left="640" w:right="0" w:hanging="252"/>
              <w:rPr>
                <w:rFonts w:ascii="Arial" w:eastAsia="Arial" w:hAnsi="Arial" w:cs="Arial"/>
                <w:sz w:val="20"/>
                <w:szCs w:val="20"/>
                <w:bdr w:val="none" w:sz="0" w:space="0" w:color="auto"/>
                <w:vertAlign w:val="baseline"/>
              </w:rPr>
            </w:pPr>
            <w:r>
              <w:rPr>
                <w:rStyle w:val="strong"/>
                <w:rFonts w:ascii="Arial" w:eastAsia="Arial" w:hAnsi="Arial" w:cs="Arial"/>
                <w:b/>
                <w:bCs/>
                <w:sz w:val="20"/>
                <w:szCs w:val="20"/>
              </w:rPr>
              <w:t>AWS Security:</w:t>
            </w:r>
            <w:r>
              <w:rPr>
                <w:rFonts w:ascii="Arial" w:eastAsia="Arial" w:hAnsi="Arial" w:cs="Arial"/>
                <w:sz w:val="20"/>
                <w:szCs w:val="20"/>
                <w:bdr w:val="none" w:sz="0" w:space="0" w:color="auto"/>
                <w:vertAlign w:val="baseline"/>
              </w:rPr>
              <w:t xml:space="preserve"> AWS Security Hub, AWS Guard Duty, AWS Shield, AWS Firewall Manager, AWS Inspector, IAM, Security Groups,NACLetc.</w:t>
            </w:r>
          </w:p>
          <w:p>
            <w:pPr>
              <w:pStyle w:val="ulli"/>
              <w:numPr>
                <w:ilvl w:val="0"/>
                <w:numId w:val="1"/>
              </w:numPr>
              <w:spacing w:before="0" w:after="0" w:line="280" w:lineRule="atLeast"/>
              <w:ind w:left="640" w:right="0" w:hanging="252"/>
              <w:rPr>
                <w:rFonts w:ascii="Arial" w:eastAsia="Arial" w:hAnsi="Arial" w:cs="Arial"/>
                <w:sz w:val="20"/>
                <w:szCs w:val="20"/>
                <w:bdr w:val="none" w:sz="0" w:space="0" w:color="auto"/>
                <w:vertAlign w:val="baseline"/>
              </w:rPr>
            </w:pPr>
            <w:r>
              <w:rPr>
                <w:rStyle w:val="strong"/>
                <w:rFonts w:ascii="Arial" w:eastAsia="Arial" w:hAnsi="Arial" w:cs="Arial"/>
                <w:b/>
                <w:bCs/>
                <w:sz w:val="20"/>
                <w:szCs w:val="20"/>
              </w:rPr>
              <w:t>Monitoring &amp; Event Management:</w:t>
            </w:r>
            <w:r>
              <w:rPr>
                <w:rFonts w:ascii="Arial" w:eastAsia="Arial" w:hAnsi="Arial" w:cs="Arial"/>
                <w:sz w:val="20"/>
                <w:szCs w:val="20"/>
                <w:bdr w:val="none" w:sz="0" w:space="0" w:color="auto"/>
                <w:vertAlign w:val="baseline"/>
              </w:rPr>
              <w:t xml:space="preserve"> AWS CloudWatch (Events &amp; Logs), AWS SNS.</w:t>
            </w:r>
          </w:p>
          <w:p>
            <w:pPr>
              <w:pStyle w:val="ulli"/>
              <w:numPr>
                <w:ilvl w:val="0"/>
                <w:numId w:val="1"/>
              </w:numPr>
              <w:spacing w:before="0" w:after="0" w:line="280" w:lineRule="atLeast"/>
              <w:ind w:left="640" w:right="0" w:hanging="252"/>
              <w:rPr>
                <w:rFonts w:ascii="Arial" w:eastAsia="Arial" w:hAnsi="Arial" w:cs="Arial"/>
                <w:sz w:val="20"/>
                <w:szCs w:val="20"/>
                <w:bdr w:val="none" w:sz="0" w:space="0" w:color="auto"/>
                <w:vertAlign w:val="baseline"/>
              </w:rPr>
            </w:pPr>
            <w:r>
              <w:rPr>
                <w:rStyle w:val="strong"/>
                <w:rFonts w:ascii="Arial" w:eastAsia="Arial" w:hAnsi="Arial" w:cs="Arial"/>
                <w:b/>
                <w:bCs/>
                <w:sz w:val="20"/>
                <w:szCs w:val="20"/>
              </w:rPr>
              <w:t>Identity &amp; Access Management:</w:t>
            </w:r>
            <w:r>
              <w:rPr>
                <w:rFonts w:ascii="Arial" w:eastAsia="Arial" w:hAnsi="Arial" w:cs="Arial"/>
                <w:sz w:val="20"/>
                <w:szCs w:val="20"/>
                <w:bdr w:val="none" w:sz="0" w:space="0" w:color="auto"/>
                <w:vertAlign w:val="baseline"/>
              </w:rPr>
              <w:t xml:space="preserve"> AWS Organization, AWS IAM, AWS AD Connector, AWS Workspaces, AWS Secrets Manager, etc.</w:t>
            </w:r>
          </w:p>
          <w:p>
            <w:pPr>
              <w:pStyle w:val="ulli"/>
              <w:numPr>
                <w:ilvl w:val="0"/>
                <w:numId w:val="1"/>
              </w:numPr>
              <w:spacing w:before="0" w:after="0" w:line="280" w:lineRule="atLeast"/>
              <w:ind w:left="640" w:right="0" w:hanging="252"/>
              <w:rPr>
                <w:rFonts w:ascii="Arial" w:eastAsia="Arial" w:hAnsi="Arial" w:cs="Arial"/>
                <w:sz w:val="20"/>
                <w:szCs w:val="20"/>
                <w:bdr w:val="none" w:sz="0" w:space="0" w:color="auto"/>
                <w:vertAlign w:val="baseline"/>
              </w:rPr>
            </w:pPr>
            <w:r>
              <w:rPr>
                <w:rStyle w:val="strong"/>
                <w:rFonts w:ascii="Arial" w:eastAsia="Arial" w:hAnsi="Arial" w:cs="Arial"/>
                <w:b/>
                <w:bCs/>
                <w:sz w:val="20"/>
                <w:szCs w:val="20"/>
              </w:rPr>
              <w:t xml:space="preserve">Governance &amp; Compliance: </w:t>
            </w:r>
            <w:r>
              <w:rPr>
                <w:rFonts w:ascii="Arial" w:eastAsia="Arial" w:hAnsi="Arial" w:cs="Arial"/>
                <w:sz w:val="20"/>
                <w:szCs w:val="20"/>
                <w:bdr w:val="none" w:sz="0" w:space="0" w:color="auto"/>
                <w:vertAlign w:val="baseline"/>
              </w:rPr>
              <w:t>AWS Config Rules, AWS Organization, AWS Control Tower, AWS Trusted Advisor, AWS Budgets, AWS License Manager, etc.</w:t>
            </w:r>
          </w:p>
          <w:p>
            <w:pPr>
              <w:pStyle w:val="ulli"/>
              <w:numPr>
                <w:ilvl w:val="0"/>
                <w:numId w:val="1"/>
              </w:numPr>
              <w:spacing w:before="0" w:after="0" w:line="280" w:lineRule="atLeast"/>
              <w:ind w:left="640" w:right="0" w:hanging="252"/>
              <w:rPr>
                <w:rFonts w:ascii="Arial" w:eastAsia="Arial" w:hAnsi="Arial" w:cs="Arial"/>
                <w:sz w:val="20"/>
                <w:szCs w:val="20"/>
                <w:bdr w:val="none" w:sz="0" w:space="0" w:color="auto"/>
                <w:vertAlign w:val="baseline"/>
              </w:rPr>
            </w:pPr>
            <w:r>
              <w:rPr>
                <w:rStyle w:val="strong"/>
                <w:rFonts w:ascii="Arial" w:eastAsia="Arial" w:hAnsi="Arial" w:cs="Arial"/>
                <w:b/>
                <w:bCs/>
                <w:sz w:val="20"/>
                <w:szCs w:val="20"/>
              </w:rPr>
              <w:t>Programming Languages:</w:t>
            </w:r>
            <w:r>
              <w:rPr>
                <w:rFonts w:ascii="Arial" w:eastAsia="Arial" w:hAnsi="Arial" w:cs="Arial"/>
                <w:sz w:val="20"/>
                <w:szCs w:val="20"/>
                <w:bdr w:val="none" w:sz="0" w:space="0" w:color="auto"/>
                <w:vertAlign w:val="baseline"/>
              </w:rPr>
              <w:t xml:space="preserve"> JSON YML.Python.</w:t>
            </w:r>
          </w:p>
          <w:p>
            <w:pPr>
              <w:pStyle w:val="ulli"/>
              <w:numPr>
                <w:ilvl w:val="0"/>
                <w:numId w:val="1"/>
              </w:numPr>
              <w:spacing w:before="0" w:after="0" w:line="280" w:lineRule="atLeast"/>
              <w:ind w:left="640" w:right="0" w:hanging="252"/>
              <w:rPr>
                <w:rFonts w:ascii="Arial" w:eastAsia="Arial" w:hAnsi="Arial" w:cs="Arial"/>
                <w:sz w:val="20"/>
                <w:szCs w:val="20"/>
                <w:bdr w:val="none" w:sz="0" w:space="0" w:color="auto"/>
                <w:vertAlign w:val="baseline"/>
              </w:rPr>
            </w:pPr>
            <w:r>
              <w:rPr>
                <w:rStyle w:val="strong"/>
                <w:rFonts w:ascii="Arial" w:eastAsia="Arial" w:hAnsi="Arial" w:cs="Arial"/>
                <w:b/>
                <w:bCs/>
                <w:sz w:val="20"/>
                <w:szCs w:val="20"/>
              </w:rPr>
              <w:t>Cloud Orchestration/Automation:</w:t>
            </w:r>
            <w:r>
              <w:rPr>
                <w:rFonts w:ascii="Arial" w:eastAsia="Arial" w:hAnsi="Arial" w:cs="Arial"/>
                <w:sz w:val="20"/>
                <w:szCs w:val="20"/>
                <w:bdr w:val="none" w:sz="0" w:space="0" w:color="auto"/>
                <w:vertAlign w:val="baseline"/>
              </w:rPr>
              <w:t xml:space="preserve"> AWS CloudFormation, AWS Lambda, AWS Systems Manager, AWS SSM Parameter Store, Ansible, Docker.</w:t>
            </w:r>
          </w:p>
          <w:p>
            <w:pPr>
              <w:pStyle w:val="ulli"/>
              <w:numPr>
                <w:ilvl w:val="0"/>
                <w:numId w:val="1"/>
              </w:numPr>
              <w:spacing w:before="0" w:after="0" w:line="280" w:lineRule="atLeast"/>
              <w:ind w:left="640" w:right="0" w:hanging="252"/>
              <w:rPr>
                <w:rFonts w:ascii="Arial" w:eastAsia="Arial" w:hAnsi="Arial" w:cs="Arial"/>
                <w:sz w:val="20"/>
                <w:szCs w:val="20"/>
                <w:bdr w:val="none" w:sz="0" w:space="0" w:color="auto"/>
                <w:vertAlign w:val="baseline"/>
              </w:rPr>
            </w:pPr>
            <w:r>
              <w:rPr>
                <w:rStyle w:val="strong"/>
                <w:rFonts w:ascii="Arial" w:eastAsia="Arial" w:hAnsi="Arial" w:cs="Arial"/>
                <w:b/>
                <w:bCs/>
                <w:sz w:val="20"/>
                <w:szCs w:val="20"/>
              </w:rPr>
              <w:t xml:space="preserve">Network: </w:t>
            </w:r>
            <w:r>
              <w:rPr>
                <w:rFonts w:ascii="Arial" w:eastAsia="Arial" w:hAnsi="Arial" w:cs="Arial"/>
                <w:sz w:val="20"/>
                <w:szCs w:val="20"/>
                <w:bdr w:val="none" w:sz="0" w:space="0" w:color="auto"/>
                <w:vertAlign w:val="baseline"/>
              </w:rPr>
              <w:t>VPC, VGW, TGW, IGW, NGW etc.</w:t>
            </w:r>
          </w:p>
          <w:p>
            <w:pPr>
              <w:pStyle w:val="ulli"/>
              <w:numPr>
                <w:ilvl w:val="0"/>
                <w:numId w:val="1"/>
              </w:numPr>
              <w:spacing w:before="0" w:after="0" w:line="280" w:lineRule="atLeast"/>
              <w:ind w:left="640" w:right="0" w:hanging="252"/>
              <w:rPr>
                <w:rFonts w:ascii="Arial" w:eastAsia="Arial" w:hAnsi="Arial" w:cs="Arial"/>
                <w:sz w:val="20"/>
                <w:szCs w:val="20"/>
                <w:bdr w:val="none" w:sz="0" w:space="0" w:color="auto"/>
                <w:vertAlign w:val="baseline"/>
              </w:rPr>
            </w:pPr>
            <w:r>
              <w:rPr>
                <w:rStyle w:val="strong"/>
                <w:rFonts w:ascii="Arial" w:eastAsia="Arial" w:hAnsi="Arial" w:cs="Arial"/>
                <w:b/>
                <w:bCs/>
                <w:sz w:val="20"/>
                <w:szCs w:val="20"/>
              </w:rPr>
              <w:t>Application Delivery:</w:t>
            </w:r>
            <w:r>
              <w:rPr>
                <w:rFonts w:ascii="Arial" w:eastAsia="Arial" w:hAnsi="Arial" w:cs="Arial"/>
                <w:sz w:val="20"/>
                <w:szCs w:val="20"/>
                <w:bdr w:val="none" w:sz="0" w:space="0" w:color="auto"/>
                <w:vertAlign w:val="baseline"/>
              </w:rPr>
              <w:t xml:space="preserve"> Jira, Jenkins, Bitbucket, AWS Code Pipeline, AWS Code Commit, Blue/Green deployment, Elastic Beanstalk</w:t>
            </w:r>
          </w:p>
          <w:p>
            <w:pPr>
              <w:pStyle w:val="ulli"/>
              <w:numPr>
                <w:ilvl w:val="0"/>
                <w:numId w:val="1"/>
              </w:numPr>
              <w:spacing w:before="0" w:after="0" w:line="280" w:lineRule="atLeast"/>
              <w:ind w:left="640" w:right="0" w:hanging="252"/>
              <w:rPr>
                <w:rFonts w:ascii="Arial" w:eastAsia="Arial" w:hAnsi="Arial" w:cs="Arial"/>
                <w:sz w:val="20"/>
                <w:szCs w:val="20"/>
                <w:bdr w:val="none" w:sz="0" w:space="0" w:color="auto"/>
                <w:vertAlign w:val="baseline"/>
              </w:rPr>
            </w:pPr>
            <w:r>
              <w:rPr>
                <w:rStyle w:val="strong"/>
                <w:rFonts w:ascii="Arial" w:eastAsia="Arial" w:hAnsi="Arial" w:cs="Arial"/>
                <w:b/>
                <w:bCs/>
                <w:sz w:val="20"/>
                <w:szCs w:val="20"/>
              </w:rPr>
              <w:t>AWS Platform:</w:t>
            </w:r>
            <w:r>
              <w:rPr>
                <w:rFonts w:ascii="Arial" w:eastAsia="Arial" w:hAnsi="Arial" w:cs="Arial"/>
                <w:sz w:val="20"/>
                <w:szCs w:val="20"/>
                <w:bdr w:val="none" w:sz="0" w:space="0" w:color="auto"/>
                <w:vertAlign w:val="baseline"/>
              </w:rPr>
              <w:t xml:space="preserve"> AWS CloudFormation, AWS Lambda, AWS Systems Manager, S3, VPC, EC2, ELB, RDS, SNS, SQS, Route53, CloudFront, Service Catalog, AWS Auto Scaling, Trusted Advisor, CloudTrail CloudWatch etc.</w:t>
            </w:r>
          </w:p>
          <w:p>
            <w:pPr>
              <w:pStyle w:val="ulli"/>
              <w:numPr>
                <w:ilvl w:val="0"/>
                <w:numId w:val="1"/>
              </w:numPr>
              <w:spacing w:before="0" w:after="0" w:line="280" w:lineRule="atLeast"/>
              <w:ind w:left="640" w:right="0" w:hanging="252"/>
              <w:rPr>
                <w:rFonts w:ascii="Arial" w:eastAsia="Arial" w:hAnsi="Arial" w:cs="Arial"/>
                <w:sz w:val="20"/>
                <w:szCs w:val="20"/>
                <w:bdr w:val="none" w:sz="0" w:space="0" w:color="auto"/>
                <w:vertAlign w:val="baseline"/>
              </w:rPr>
            </w:pPr>
            <w:r>
              <w:rPr>
                <w:rStyle w:val="strong"/>
                <w:rFonts w:ascii="Arial" w:eastAsia="Arial" w:hAnsi="Arial" w:cs="Arial"/>
                <w:b/>
                <w:bCs/>
                <w:sz w:val="20"/>
                <w:szCs w:val="20"/>
              </w:rPr>
              <w:t xml:space="preserve">Data Protection: </w:t>
            </w:r>
            <w:r>
              <w:rPr>
                <w:rFonts w:ascii="Arial" w:eastAsia="Arial" w:hAnsi="Arial" w:cs="Arial"/>
                <w:sz w:val="20"/>
                <w:szCs w:val="20"/>
                <w:bdr w:val="none" w:sz="0" w:space="0" w:color="auto"/>
                <w:vertAlign w:val="baseline"/>
              </w:rPr>
              <w:t>AWS Certificate Manager, AWS KMS, Snapshot Lifecyle Manager, AWS Cloud HSM,</w:t>
            </w:r>
          </w:p>
          <w:p>
            <w:pPr>
              <w:pStyle w:val="ulli"/>
              <w:numPr>
                <w:ilvl w:val="0"/>
                <w:numId w:val="1"/>
              </w:numPr>
              <w:spacing w:before="0" w:after="0" w:line="280" w:lineRule="atLeast"/>
              <w:ind w:left="640" w:right="0" w:hanging="252"/>
              <w:rPr>
                <w:rFonts w:ascii="Arial" w:eastAsia="Arial" w:hAnsi="Arial" w:cs="Arial"/>
                <w:sz w:val="20"/>
                <w:szCs w:val="20"/>
                <w:bdr w:val="none" w:sz="0" w:space="0" w:color="auto"/>
                <w:vertAlign w:val="baseline"/>
              </w:rPr>
            </w:pPr>
            <w:r>
              <w:rPr>
                <w:rStyle w:val="strong"/>
                <w:rFonts w:ascii="Arial" w:eastAsia="Arial" w:hAnsi="Arial" w:cs="Arial"/>
                <w:b/>
                <w:bCs/>
                <w:sz w:val="20"/>
                <w:szCs w:val="20"/>
              </w:rPr>
              <w:t xml:space="preserve">Self Service: </w:t>
            </w:r>
            <w:r>
              <w:rPr>
                <w:rFonts w:ascii="Arial" w:eastAsia="Arial" w:hAnsi="Arial" w:cs="Arial"/>
                <w:sz w:val="20"/>
                <w:szCs w:val="20"/>
                <w:bdr w:val="none" w:sz="0" w:space="0" w:color="auto"/>
                <w:vertAlign w:val="baseline"/>
              </w:rPr>
              <w:t>Service Catalog</w:t>
            </w:r>
          </w:p>
          <w:p>
            <w:pPr>
              <w:pStyle w:val="ulli"/>
              <w:numPr>
                <w:ilvl w:val="0"/>
                <w:numId w:val="1"/>
              </w:numPr>
              <w:spacing w:before="0" w:after="0" w:line="280" w:lineRule="atLeast"/>
              <w:ind w:left="640" w:right="0" w:hanging="252"/>
              <w:rPr>
                <w:rFonts w:ascii="Arial" w:eastAsia="Arial" w:hAnsi="Arial" w:cs="Arial"/>
                <w:sz w:val="20"/>
                <w:szCs w:val="20"/>
                <w:bdr w:val="none" w:sz="0" w:space="0" w:color="auto"/>
                <w:vertAlign w:val="baseline"/>
              </w:rPr>
            </w:pPr>
            <w:r>
              <w:rPr>
                <w:rStyle w:val="strong"/>
                <w:rFonts w:ascii="Arial" w:eastAsia="Arial" w:hAnsi="Arial" w:cs="Arial"/>
                <w:b/>
                <w:bCs/>
                <w:sz w:val="20"/>
                <w:szCs w:val="20"/>
              </w:rPr>
              <w:t xml:space="preserve">Image &amp; Patch: </w:t>
            </w:r>
            <w:r>
              <w:rPr>
                <w:rFonts w:ascii="Arial" w:eastAsia="Arial" w:hAnsi="Arial" w:cs="Arial"/>
                <w:sz w:val="20"/>
                <w:szCs w:val="20"/>
                <w:bdr w:val="none" w:sz="0" w:space="0" w:color="auto"/>
                <w:vertAlign w:val="baseline"/>
              </w:rPr>
              <w:t>AWS SSM Patch Manager, AWS Golden AMI Pipeline.</w:t>
            </w:r>
          </w:p>
          <w:p>
            <w:pPr>
              <w:pStyle w:val="ulli"/>
              <w:numPr>
                <w:ilvl w:val="0"/>
                <w:numId w:val="1"/>
              </w:numPr>
              <w:spacing w:before="0" w:after="0" w:line="28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Application development</w:t>
            </w:r>
          </w:p>
          <w:p>
            <w:pPr>
              <w:pStyle w:val="ulli"/>
              <w:numPr>
                <w:ilvl w:val="0"/>
                <w:numId w:val="1"/>
              </w:numPr>
              <w:spacing w:before="0" w:after="0" w:line="28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Data Modeling</w:t>
            </w:r>
          </w:p>
          <w:p>
            <w:pPr>
              <w:pStyle w:val="ulli"/>
              <w:numPr>
                <w:ilvl w:val="0"/>
                <w:numId w:val="1"/>
              </w:numPr>
              <w:spacing w:before="0" w:after="0" w:line="28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Technical support</w:t>
            </w:r>
          </w:p>
          <w:p>
            <w:pPr>
              <w:pStyle w:val="ulli"/>
              <w:numPr>
                <w:ilvl w:val="0"/>
                <w:numId w:val="1"/>
              </w:numPr>
              <w:spacing w:before="0" w:after="0" w:line="28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Coaching and training</w:t>
            </w:r>
          </w:p>
        </w:tc>
        <w:tc>
          <w:tcPr>
            <w:tcW w:w="5318"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28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Software Development Lifecycle</w:t>
            </w:r>
          </w:p>
          <w:p>
            <w:pPr>
              <w:pStyle w:val="ulli"/>
              <w:numPr>
                <w:ilvl w:val="0"/>
                <w:numId w:val="2"/>
              </w:numPr>
              <w:spacing w:before="0" w:after="0" w:line="28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Cybersecurity analysis</w:t>
            </w:r>
          </w:p>
          <w:p>
            <w:pPr>
              <w:pStyle w:val="ulli"/>
              <w:numPr>
                <w:ilvl w:val="0"/>
                <w:numId w:val="2"/>
              </w:numPr>
              <w:spacing w:before="0" w:after="0" w:line="28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Performance and scalability optimization</w:t>
            </w:r>
          </w:p>
          <w:p>
            <w:pPr>
              <w:pStyle w:val="p"/>
              <w:spacing w:before="0" w:after="0" w:line="280" w:lineRule="atLeast"/>
              <w:ind w:left="0" w:right="0"/>
              <w:rPr>
                <w:rFonts w:ascii="Arial" w:eastAsia="Arial" w:hAnsi="Arial" w:cs="Arial"/>
                <w:sz w:val="20"/>
                <w:szCs w:val="20"/>
                <w:bdr w:val="none" w:sz="0" w:space="0" w:color="auto"/>
                <w:vertAlign w:val="baseline"/>
              </w:rPr>
            </w:pPr>
            <w:r>
              <w:rPr>
                <w:rStyle w:val="strong"/>
                <w:rFonts w:ascii="Arial" w:eastAsia="Arial" w:hAnsi="Arial" w:cs="Arial"/>
                <w:b/>
                <w:bCs/>
                <w:sz w:val="20"/>
                <w:szCs w:val="20"/>
              </w:rPr>
              <w:t>LINUX SKILLS</w:t>
            </w:r>
          </w:p>
          <w:p>
            <w:pPr>
              <w:pStyle w:val="ulli"/>
              <w:numPr>
                <w:ilvl w:val="0"/>
                <w:numId w:val="3"/>
              </w:numPr>
              <w:spacing w:before="0" w:after="0" w:line="28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User account management with fundamental procedures and best practices.</w:t>
            </w:r>
          </w:p>
          <w:p>
            <w:pPr>
              <w:pStyle w:val="ulli"/>
              <w:numPr>
                <w:ilvl w:val="0"/>
                <w:numId w:val="3"/>
              </w:numPr>
              <w:spacing w:before="0" w:after="0" w:line="28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Systems installation , Network Administration and troubleshooting.</w:t>
            </w:r>
          </w:p>
          <w:p>
            <w:pPr>
              <w:pStyle w:val="ulli"/>
              <w:numPr>
                <w:ilvl w:val="0"/>
                <w:numId w:val="3"/>
              </w:numPr>
              <w:spacing w:before="0" w:after="0" w:line="28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Configure local storage and create various file systems (disk partitions,LVM, xfs,ext2,ext3,ext4 )</w:t>
            </w:r>
          </w:p>
          <w:p>
            <w:pPr>
              <w:pStyle w:val="ulli"/>
              <w:numPr>
                <w:ilvl w:val="0"/>
                <w:numId w:val="3"/>
              </w:numPr>
              <w:spacing w:before="0" w:after="0" w:line="28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Operating running systems (linux boot process and it various boot targets)</w:t>
            </w:r>
          </w:p>
          <w:p>
            <w:pPr>
              <w:pStyle w:val="ulli"/>
              <w:numPr>
                <w:ilvl w:val="0"/>
                <w:numId w:val="3"/>
              </w:numPr>
              <w:spacing w:before="0" w:after="0" w:line="28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Design and manage System Security and compliance procedures including, access control, Backup and Recovery.</w:t>
            </w:r>
          </w:p>
          <w:p>
            <w:pPr>
              <w:pStyle w:val="ulli"/>
              <w:numPr>
                <w:ilvl w:val="0"/>
                <w:numId w:val="3"/>
              </w:numPr>
              <w:spacing w:before="0" w:after="0" w:line="28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Server Administration and Repair, Security Hardening (access control)</w:t>
            </w:r>
          </w:p>
          <w:p>
            <w:pPr>
              <w:pStyle w:val="ulli"/>
              <w:numPr>
                <w:ilvl w:val="0"/>
                <w:numId w:val="3"/>
              </w:numPr>
              <w:spacing w:before="0" w:after="0" w:line="28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Mixed-Platform Environments, Technical Infrastructure, LAMP, Virtualization, Workstation Installation/Configuration.</w:t>
            </w:r>
          </w:p>
          <w:p>
            <w:pPr>
              <w:pStyle w:val="ulli"/>
              <w:numPr>
                <w:ilvl w:val="0"/>
                <w:numId w:val="3"/>
              </w:numPr>
              <w:spacing w:before="0" w:after="0" w:line="28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Opensource Tools, User Training and Support, troubleshooting, vi editor, and hands on virtualization tools such as</w:t>
            </w:r>
          </w:p>
          <w:p>
            <w:pPr>
              <w:pStyle w:val="ulli"/>
              <w:numPr>
                <w:ilvl w:val="0"/>
                <w:numId w:val="3"/>
              </w:numPr>
              <w:spacing w:before="0" w:after="0" w:line="28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VMware, vSphere and ESXi.</w:t>
            </w:r>
          </w:p>
          <w:p>
            <w:pPr>
              <w:pStyle w:val="ulli"/>
              <w:numPr>
                <w:ilvl w:val="0"/>
                <w:numId w:val="3"/>
              </w:numPr>
              <w:spacing w:before="0" w:after="0" w:line="28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Red Hat Enterprise Linux (RHEL), Unix, CentOS, Windows ACTIVE DIRECTORY , TCP/IP; DNS; DHCP;NFS;AUTOFS,LDAP,</w:t>
            </w:r>
          </w:p>
          <w:p>
            <w:pPr>
              <w:pStyle w:val="ulli"/>
              <w:numPr>
                <w:ilvl w:val="0"/>
                <w:numId w:val="3"/>
              </w:numPr>
              <w:spacing w:before="0" w:after="0" w:line="28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KICKSTART server automated installation in an enterprise setup.</w:t>
            </w:r>
          </w:p>
          <w:p>
            <w:pPr>
              <w:pStyle w:val="ulli"/>
              <w:numPr>
                <w:ilvl w:val="0"/>
                <w:numId w:val="3"/>
              </w:numPr>
              <w:spacing w:before="0" w:after="0" w:line="28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Basic knowledge of logs analysis using tools like splunk.</w:t>
            </w:r>
          </w:p>
        </w:tc>
      </w:tr>
    </w:tbl>
    <w:p>
      <w:pPr>
        <w:pStyle w:val="divdocumentdivsectiontitle"/>
        <w:pBdr>
          <w:top w:val="none" w:sz="0" w:space="0" w:color="auto"/>
          <w:left w:val="none" w:sz="0" w:space="0" w:color="auto"/>
          <w:bottom w:val="single" w:sz="8" w:space="5" w:color="DADADA"/>
          <w:right w:val="none" w:sz="0" w:space="0" w:color="auto"/>
        </w:pBdr>
        <w:spacing w:before="160" w:after="80"/>
        <w:ind w:left="0" w:right="0"/>
        <w:jc w:val="center"/>
        <w:rPr>
          <w:rFonts w:ascii="Arial" w:eastAsia="Arial" w:hAnsi="Arial" w:cs="Arial"/>
          <w:b/>
          <w:bCs/>
          <w:color w:val="4585DD"/>
          <w:sz w:val="30"/>
          <w:szCs w:val="30"/>
          <w:bdr w:val="none" w:sz="0" w:space="0" w:color="auto"/>
          <w:vertAlign w:val="baseline"/>
        </w:rPr>
      </w:pPr>
      <w:r>
        <w:rPr>
          <w:rFonts w:ascii="Arial" w:eastAsia="Arial" w:hAnsi="Arial" w:cs="Arial"/>
          <w:b/>
          <w:bCs/>
          <w:bdr w:val="none" w:sz="0" w:space="0" w:color="auto"/>
          <w:vertAlign w:val="baseline"/>
        </w:rPr>
        <w:t>Experience</w:t>
      </w:r>
    </w:p>
    <w:p>
      <w:pPr>
        <w:pStyle w:val="divdocumentsinglecolumn"/>
        <w:pBdr>
          <w:top w:val="none" w:sz="0" w:space="0" w:color="auto"/>
          <w:left w:val="none" w:sz="0" w:space="0" w:color="auto"/>
          <w:bottom w:val="none" w:sz="0" w:space="0" w:color="auto"/>
          <w:right w:val="none" w:sz="0" w:space="0" w:color="auto"/>
        </w:pBdr>
        <w:tabs>
          <w:tab w:val="right" w:pos="10620"/>
        </w:tabs>
        <w:spacing w:before="0" w:line="28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AWS Solutions Architect</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bdr w:val="none" w:sz="0" w:space="0" w:color="auto"/>
        </w:rPr>
        <w:tab/>
      </w:r>
      <w:r>
        <w:rPr>
          <w:rStyle w:val="datesWrapper"/>
          <w:rFonts w:ascii="Arial" w:eastAsia="Arial" w:hAnsi="Arial" w:cs="Arial"/>
          <w:sz w:val="20"/>
          <w:szCs w:val="20"/>
        </w:rPr>
        <w:t xml:space="preserve"> </w:t>
      </w:r>
      <w:r>
        <w:rPr>
          <w:rStyle w:val="spanjobdates"/>
          <w:rFonts w:ascii="Arial" w:eastAsia="Arial" w:hAnsi="Arial" w:cs="Arial"/>
          <w:sz w:val="20"/>
          <w:szCs w:val="20"/>
        </w:rPr>
        <w:t>09/2018</w:t>
      </w:r>
      <w:r>
        <w:rPr>
          <w:rStyle w:val="spanjobdates"/>
          <w:rFonts w:ascii="Arial" w:eastAsia="Arial" w:hAnsi="Arial" w:cs="Arial"/>
          <w:sz w:val="20"/>
          <w:szCs w:val="20"/>
        </w:rPr>
        <w:t xml:space="preserve"> to </w:t>
      </w:r>
      <w:r>
        <w:rPr>
          <w:rStyle w:val="spanjobdates"/>
          <w:rFonts w:ascii="Arial" w:eastAsia="Arial" w:hAnsi="Arial" w:cs="Arial"/>
          <w:sz w:val="20"/>
          <w:szCs w:val="20"/>
        </w:rPr>
        <w:t>Current</w:t>
      </w:r>
      <w:r>
        <w:rPr>
          <w:rStyle w:val="datesWrapper"/>
          <w:rFonts w:ascii="Arial" w:eastAsia="Arial" w:hAnsi="Arial" w:cs="Arial"/>
          <w:sz w:val="20"/>
          <w:szCs w:val="20"/>
        </w:rPr>
        <w:t xml:space="preserve"> </w:t>
      </w:r>
    </w:p>
    <w:p>
      <w:pPr>
        <w:pStyle w:val="spanpaddedline"/>
        <w:tabs>
          <w:tab w:val="right" w:pos="10620"/>
        </w:tabs>
        <w:spacing w:before="0" w:after="0" w:line="28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SmarTek Partners</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bdr w:val="none" w:sz="0" w:space="0" w:color="auto"/>
        </w:rPr>
        <w:tab/>
      </w:r>
      <w:r>
        <w:rPr>
          <w:rStyle w:val="datesWrapper"/>
          <w:rFonts w:ascii="Arial" w:eastAsia="Arial" w:hAnsi="Arial" w:cs="Arial"/>
          <w:sz w:val="20"/>
          <w:szCs w:val="20"/>
        </w:rPr>
        <w:t xml:space="preserve"> </w:t>
      </w:r>
      <w:r>
        <w:rPr>
          <w:rStyle w:val="spanjoblocation"/>
          <w:rFonts w:ascii="Arial" w:eastAsia="Arial" w:hAnsi="Arial" w:cs="Arial"/>
          <w:sz w:val="20"/>
          <w:szCs w:val="20"/>
        </w:rPr>
        <w:t>Manassas</w:t>
      </w:r>
      <w:r>
        <w:rPr>
          <w:rStyle w:val="spanjoblocation"/>
          <w:rFonts w:ascii="Arial" w:eastAsia="Arial" w:hAnsi="Arial" w:cs="Arial"/>
          <w:sz w:val="20"/>
          <w:szCs w:val="20"/>
        </w:rPr>
        <w:t xml:space="preserve">, </w:t>
      </w:r>
      <w:r>
        <w:rPr>
          <w:rStyle w:val="spanjoblocation"/>
          <w:rFonts w:ascii="Arial" w:eastAsia="Arial" w:hAnsi="Arial" w:cs="Arial"/>
          <w:sz w:val="20"/>
          <w:szCs w:val="20"/>
        </w:rPr>
        <w:t>VA</w:t>
      </w:r>
      <w:r>
        <w:rPr>
          <w:rStyle w:val="datesWrapper"/>
          <w:rFonts w:ascii="Arial" w:eastAsia="Arial" w:hAnsi="Arial" w:cs="Arial"/>
          <w:sz w:val="20"/>
          <w:szCs w:val="20"/>
        </w:rPr>
        <w:t xml:space="preserve"> </w:t>
      </w:r>
    </w:p>
    <w:p>
      <w:pPr>
        <w:pStyle w:val="spanpaddedline"/>
        <w:spacing w:before="0" w:line="280" w:lineRule="atLeast"/>
        <w:ind w:left="0" w:right="0"/>
        <w:rPr>
          <w:rFonts w:ascii="Arial" w:eastAsia="Arial" w:hAnsi="Arial" w:cs="Arial"/>
          <w:sz w:val="20"/>
          <w:szCs w:val="20"/>
          <w:bdr w:val="none" w:sz="0" w:space="0" w:color="auto"/>
          <w:vertAlign w:val="baseline"/>
        </w:rPr>
      </w:pPr>
      <w:r>
        <w:rPr>
          <w:rStyle w:val="span"/>
          <w:rFonts w:ascii="Arial" w:eastAsia="Arial" w:hAnsi="Arial" w:cs="Arial"/>
          <w:sz w:val="20"/>
          <w:szCs w:val="20"/>
        </w:rPr>
        <w:t xml:space="preserve">CloudWatchonment </w:t>
      </w:r>
    </w:p>
    <w:p>
      <w:pPr>
        <w:pStyle w:val="li"/>
        <w:spacing w:before="0" w:after="0" w:line="280" w:lineRule="atLeast"/>
        <w:ind w:left="26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Leveraged Docker to build, test and deploy applications in different environments.</w:t>
      </w:r>
    </w:p>
    <w:p>
      <w:pPr>
        <w:pStyle w:val="li"/>
        <w:spacing w:before="0" w:after="0" w:line="280" w:lineRule="atLeast"/>
        <w:ind w:left="26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Developed LLDs for migrating various applications including network sizing, Instance types, names, tags etc.</w:t>
      </w:r>
    </w:p>
    <w:p>
      <w:pPr>
        <w:pStyle w:val="li"/>
        <w:spacing w:before="0" w:after="0" w:line="280" w:lineRule="atLeast"/>
        <w:ind w:left="26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Developed required and optional tagging reference document for automation, compliance and consolidated billing</w:t>
      </w:r>
    </w:p>
    <w:p>
      <w:pPr>
        <w:pStyle w:val="li"/>
        <w:spacing w:before="0" w:after="0" w:line="280" w:lineRule="atLeast"/>
        <w:ind w:left="26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Developed baseline VPC and Network design including leveraging VPN connectivity and Direct Connect</w:t>
      </w:r>
    </w:p>
    <w:p>
      <w:pPr>
        <w:pStyle w:val="li"/>
        <w:spacing w:before="0" w:after="0" w:line="280" w:lineRule="atLeast"/>
        <w:ind w:left="26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Developed baseline AWS account security, implemented/integrated end-point protection, vulnerability scanning and intelligent threat detection</w:t>
      </w:r>
    </w:p>
    <w:p>
      <w:pPr>
        <w:pStyle w:val="li"/>
        <w:spacing w:before="0" w:after="0" w:line="280" w:lineRule="atLeast"/>
        <w:ind w:left="26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Built serverless architecture with Lambda integrated with SNS, Cloud watch logs and other AWS services.</w:t>
      </w:r>
    </w:p>
    <w:p>
      <w:pPr>
        <w:pStyle w:val="li"/>
        <w:spacing w:before="0" w:after="0" w:line="280" w:lineRule="atLeast"/>
        <w:ind w:left="26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Leveraged automated DevOps tools deployment and Blue-green deployment patterns and strategies</w:t>
      </w:r>
    </w:p>
    <w:p>
      <w:pPr>
        <w:pStyle w:val="li"/>
        <w:spacing w:before="0" w:after="0" w:line="280" w:lineRule="atLeast"/>
        <w:ind w:left="26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Configured CI/CD Pipelines using Jenkins connected to Github and build environments (Dev, stage &amp; Prod)</w:t>
      </w:r>
    </w:p>
    <w:p>
      <w:pPr>
        <w:pStyle w:val="li"/>
        <w:spacing w:before="0" w:after="0" w:line="280" w:lineRule="atLeast"/>
        <w:ind w:left="26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Implemented IAM best practices and role-based access control</w:t>
      </w:r>
    </w:p>
    <w:p>
      <w:pPr>
        <w:pStyle w:val="li"/>
        <w:spacing w:before="0" w:after="0" w:line="280" w:lineRule="atLeast"/>
        <w:ind w:left="26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Implemented AWS Organization to centrally manage multiple AWS accounts including consolidated billing and policy-based restrictions.</w:t>
      </w:r>
    </w:p>
    <w:p>
      <w:pPr>
        <w:pStyle w:val="li"/>
        <w:spacing w:before="0" w:after="0" w:line="280" w:lineRule="atLeast"/>
        <w:ind w:left="26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Implemented Control Tower Preventive and Detective guardrails and leveraged Account Factory, integrated with Lambda for new AWS account creation and setup.</w:t>
      </w:r>
    </w:p>
    <w:p>
      <w:pPr>
        <w:pStyle w:val="li"/>
        <w:spacing w:before="0" w:after="0" w:line="280" w:lineRule="atLeast"/>
        <w:ind w:left="26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Setup Ansible control master - slave nodes and developed playbooks to automation configuration of servers across environments.</w:t>
      </w:r>
    </w:p>
    <w:p>
      <w:pPr>
        <w:pStyle w:val="li"/>
        <w:spacing w:before="0" w:after="0" w:line="280" w:lineRule="atLeast"/>
        <w:ind w:left="26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Collaborated with support team to assist client stakeholders with emergent technical issues and develop effective solutions.</w:t>
      </w:r>
    </w:p>
    <w:p>
      <w:pPr>
        <w:pStyle w:val="li"/>
        <w:spacing w:before="0" w:after="0" w:line="280" w:lineRule="atLeast"/>
        <w:ind w:left="26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Resolved customer issues by establishing workarounds and solutions to debug and create defect fixes.</w:t>
      </w:r>
    </w:p>
    <w:p>
      <w:pPr>
        <w:pStyle w:val="li"/>
        <w:spacing w:before="0" w:after="0" w:line="280" w:lineRule="atLeast"/>
        <w:ind w:left="26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Updated software upon release of vendor patches to mitigate vulnerabilities.</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line="28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AWS Operations Systems Engineer</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bdr w:val="none" w:sz="0" w:space="0" w:color="auto"/>
        </w:rPr>
        <w:tab/>
      </w:r>
      <w:r>
        <w:rPr>
          <w:rStyle w:val="datesWrapper"/>
          <w:rFonts w:ascii="Arial" w:eastAsia="Arial" w:hAnsi="Arial" w:cs="Arial"/>
          <w:sz w:val="20"/>
          <w:szCs w:val="20"/>
        </w:rPr>
        <w:t xml:space="preserve"> </w:t>
      </w:r>
      <w:r>
        <w:rPr>
          <w:rStyle w:val="spanjobdates"/>
          <w:rFonts w:ascii="Arial" w:eastAsia="Arial" w:hAnsi="Arial" w:cs="Arial"/>
          <w:sz w:val="20"/>
          <w:szCs w:val="20"/>
        </w:rPr>
        <w:t>07/2017</w:t>
      </w:r>
      <w:r>
        <w:rPr>
          <w:rStyle w:val="spanjobdates"/>
          <w:rFonts w:ascii="Arial" w:eastAsia="Arial" w:hAnsi="Arial" w:cs="Arial"/>
          <w:sz w:val="20"/>
          <w:szCs w:val="20"/>
        </w:rPr>
        <w:t xml:space="preserve"> to </w:t>
      </w:r>
      <w:r>
        <w:rPr>
          <w:rStyle w:val="spanjobdates"/>
          <w:rFonts w:ascii="Arial" w:eastAsia="Arial" w:hAnsi="Arial" w:cs="Arial"/>
          <w:sz w:val="20"/>
          <w:szCs w:val="20"/>
        </w:rPr>
        <w:t>09/2018</w:t>
      </w:r>
      <w:r>
        <w:rPr>
          <w:rStyle w:val="datesWrapper"/>
          <w:rFonts w:ascii="Arial" w:eastAsia="Arial" w:hAnsi="Arial" w:cs="Arial"/>
          <w:sz w:val="20"/>
          <w:szCs w:val="20"/>
        </w:rPr>
        <w:t xml:space="preserve"> </w:t>
      </w:r>
    </w:p>
    <w:p>
      <w:pPr>
        <w:pStyle w:val="spanpaddedline"/>
        <w:tabs>
          <w:tab w:val="right" w:pos="10620"/>
        </w:tabs>
        <w:spacing w:before="0" w:after="0" w:line="28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Ventech Solutions Inc.</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bdr w:val="none" w:sz="0" w:space="0" w:color="auto"/>
        </w:rPr>
        <w:tab/>
      </w:r>
      <w:r>
        <w:rPr>
          <w:rStyle w:val="datesWrapper"/>
          <w:rFonts w:ascii="Arial" w:eastAsia="Arial" w:hAnsi="Arial" w:cs="Arial"/>
          <w:sz w:val="20"/>
          <w:szCs w:val="20"/>
        </w:rPr>
        <w:t xml:space="preserve"> </w:t>
      </w:r>
      <w:r>
        <w:rPr>
          <w:rStyle w:val="spanjoblocation"/>
          <w:rFonts w:ascii="Arial" w:eastAsia="Arial" w:hAnsi="Arial" w:cs="Arial"/>
          <w:sz w:val="20"/>
          <w:szCs w:val="20"/>
        </w:rPr>
        <w:t>WASHINGTON DC</w:t>
      </w:r>
      <w:r>
        <w:rPr>
          <w:rStyle w:val="spanjoblocation"/>
          <w:rFonts w:ascii="Arial" w:eastAsia="Arial" w:hAnsi="Arial" w:cs="Arial"/>
          <w:sz w:val="20"/>
          <w:szCs w:val="20"/>
        </w:rPr>
        <w:t xml:space="preserve">, </w:t>
      </w:r>
      <w:r>
        <w:rPr>
          <w:rStyle w:val="spanjoblocation"/>
          <w:rFonts w:ascii="Arial" w:eastAsia="Arial" w:hAnsi="Arial" w:cs="Arial"/>
          <w:sz w:val="20"/>
          <w:szCs w:val="20"/>
        </w:rPr>
        <w:t>DC</w:t>
      </w:r>
      <w:r>
        <w:rPr>
          <w:rStyle w:val="datesWrapper"/>
          <w:rFonts w:ascii="Arial" w:eastAsia="Arial" w:hAnsi="Arial" w:cs="Arial"/>
          <w:sz w:val="20"/>
          <w:szCs w:val="20"/>
        </w:rPr>
        <w:t xml:space="preserve"> </w:t>
      </w:r>
    </w:p>
    <w:p>
      <w:pPr>
        <w:pStyle w:val="ulli"/>
        <w:numPr>
          <w:ilvl w:val="0"/>
          <w:numId w:val="4"/>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Planned, tested and supported high-availability infrastructures.</w:t>
      </w:r>
    </w:p>
    <w:p>
      <w:pPr>
        <w:pStyle w:val="ulli"/>
        <w:numPr>
          <w:ilvl w:val="0"/>
          <w:numId w:val="4"/>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Provided effective resolutions to issues and escalated problems with knowledgeable support and quality service.</w:t>
      </w:r>
    </w:p>
    <w:p>
      <w:pPr>
        <w:pStyle w:val="ulli"/>
        <w:numPr>
          <w:ilvl w:val="0"/>
          <w:numId w:val="4"/>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Analyzed intricate server issues and supported large enterprise and business-critical applications.</w:t>
      </w:r>
    </w:p>
    <w:p>
      <w:pPr>
        <w:pStyle w:val="ulli"/>
        <w:numPr>
          <w:ilvl w:val="0"/>
          <w:numId w:val="4"/>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Increased system security and performance with proactive changes.</w:t>
      </w:r>
    </w:p>
    <w:p>
      <w:pPr>
        <w:pStyle w:val="ulli"/>
        <w:numPr>
          <w:ilvl w:val="0"/>
          <w:numId w:val="4"/>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Improved customer satisfaction by finding creative solutions to problems.</w:t>
      </w:r>
    </w:p>
    <w:p>
      <w:pPr>
        <w:pStyle w:val="ulli"/>
        <w:numPr>
          <w:ilvl w:val="0"/>
          <w:numId w:val="4"/>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Performed security setup, networking, system backup and parching for both AWS, and on-premise.</w:t>
      </w:r>
    </w:p>
    <w:p>
      <w:pPr>
        <w:pStyle w:val="ulli"/>
        <w:numPr>
          <w:ilvl w:val="0"/>
          <w:numId w:val="4"/>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Architected a redundant, secured and high performant customers environment.</w:t>
      </w:r>
    </w:p>
    <w:p>
      <w:pPr>
        <w:pStyle w:val="ulli"/>
        <w:numPr>
          <w:ilvl w:val="0"/>
          <w:numId w:val="4"/>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Architect high availability environment with auto scaling in conjunction with S3 as code store and route 53 as DNS records set.</w:t>
      </w:r>
    </w:p>
    <w:p>
      <w:pPr>
        <w:pStyle w:val="ulli"/>
        <w:numPr>
          <w:ilvl w:val="0"/>
          <w:numId w:val="4"/>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Established best practice data management RDS Primary in multi-AZs and read replicas in private subnets.</w:t>
      </w:r>
    </w:p>
    <w:p>
      <w:pPr>
        <w:pStyle w:val="ulli"/>
        <w:numPr>
          <w:ilvl w:val="0"/>
          <w:numId w:val="4"/>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Migration of critical servers to AWS cloud using VM Import/Export and server migration service with minimal downtime.</w:t>
      </w:r>
    </w:p>
    <w:p>
      <w:pPr>
        <w:pStyle w:val="ulli"/>
        <w:numPr>
          <w:ilvl w:val="0"/>
          <w:numId w:val="4"/>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Deployed CloudFormation templates for VPC built with private and public subnets coupled with EC2s instances as required.</w:t>
      </w:r>
    </w:p>
    <w:p>
      <w:pPr>
        <w:pStyle w:val="ulli"/>
        <w:numPr>
          <w:ilvl w:val="0"/>
          <w:numId w:val="4"/>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Peered VPCs with internal and external accounts for business used allowing access and routing to services and users.</w:t>
      </w:r>
    </w:p>
    <w:p>
      <w:pPr>
        <w:pStyle w:val="ulli"/>
        <w:numPr>
          <w:ilvl w:val="0"/>
          <w:numId w:val="4"/>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Configured SSL to terminate or offload at the ELB level for all applications and servers behind ELB.</w:t>
      </w:r>
    </w:p>
    <w:p>
      <w:pPr>
        <w:pStyle w:val="ulli"/>
        <w:numPr>
          <w:ilvl w:val="0"/>
          <w:numId w:val="4"/>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Monitored Network, CPU and Disk usage with Cloudwatch coupled with alarm triggers and notifications for system administrators.</w:t>
      </w:r>
    </w:p>
    <w:p>
      <w:pPr>
        <w:pStyle w:val="ulli"/>
        <w:numPr>
          <w:ilvl w:val="0"/>
          <w:numId w:val="4"/>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Performed root-cause analysis of recurring issues, taking keen attention to system backup and system setup.</w:t>
      </w:r>
    </w:p>
    <w:p>
      <w:pPr>
        <w:pStyle w:val="ulli"/>
        <w:numPr>
          <w:ilvl w:val="0"/>
          <w:numId w:val="4"/>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Filtered functional/Management Security groups and NACLS traffic just as required by the application and its administrators.</w:t>
      </w:r>
    </w:p>
    <w:p>
      <w:pPr>
        <w:pStyle w:val="ulli"/>
        <w:numPr>
          <w:ilvl w:val="0"/>
          <w:numId w:val="4"/>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Secured SSH server for users to login with passwords and keys</w:t>
      </w:r>
    </w:p>
    <w:p>
      <w:pPr>
        <w:pStyle w:val="ulli"/>
        <w:numPr>
          <w:ilvl w:val="0"/>
          <w:numId w:val="4"/>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Performed applications installation, upgrades/patches, maintenance, and configuration changes using SSM. Or Ansible</w:t>
      </w:r>
    </w:p>
    <w:p>
      <w:pPr>
        <w:pStyle w:val="ulli"/>
        <w:numPr>
          <w:ilvl w:val="0"/>
          <w:numId w:val="4"/>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Deployed Wordpress website on Amazon EC2 Instance with Amazon RDS database</w:t>
      </w:r>
    </w:p>
    <w:p>
      <w:pPr>
        <w:pStyle w:val="ulli"/>
        <w:numPr>
          <w:ilvl w:val="0"/>
          <w:numId w:val="4"/>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Deployed and Configured Jenkins on Amazon EC2 Instance</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line="28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AWS Cloud Engineer</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bdr w:val="none" w:sz="0" w:space="0" w:color="auto"/>
        </w:rPr>
        <w:tab/>
      </w:r>
      <w:r>
        <w:rPr>
          <w:rStyle w:val="datesWrapper"/>
          <w:rFonts w:ascii="Arial" w:eastAsia="Arial" w:hAnsi="Arial" w:cs="Arial"/>
          <w:sz w:val="20"/>
          <w:szCs w:val="20"/>
        </w:rPr>
        <w:t xml:space="preserve"> </w:t>
      </w:r>
      <w:r>
        <w:rPr>
          <w:rStyle w:val="spanjobdates"/>
          <w:rFonts w:ascii="Arial" w:eastAsia="Arial" w:hAnsi="Arial" w:cs="Arial"/>
          <w:sz w:val="20"/>
          <w:szCs w:val="20"/>
        </w:rPr>
        <w:t>01/2015</w:t>
      </w:r>
      <w:r>
        <w:rPr>
          <w:rStyle w:val="spanjobdates"/>
          <w:rFonts w:ascii="Arial" w:eastAsia="Arial" w:hAnsi="Arial" w:cs="Arial"/>
          <w:sz w:val="20"/>
          <w:szCs w:val="20"/>
        </w:rPr>
        <w:t xml:space="preserve"> to </w:t>
      </w:r>
      <w:r>
        <w:rPr>
          <w:rStyle w:val="spanjobdates"/>
          <w:rFonts w:ascii="Arial" w:eastAsia="Arial" w:hAnsi="Arial" w:cs="Arial"/>
          <w:sz w:val="20"/>
          <w:szCs w:val="20"/>
        </w:rPr>
        <w:t>07/2017</w:t>
      </w:r>
      <w:r>
        <w:rPr>
          <w:rStyle w:val="datesWrapper"/>
          <w:rFonts w:ascii="Arial" w:eastAsia="Arial" w:hAnsi="Arial" w:cs="Arial"/>
          <w:sz w:val="20"/>
          <w:szCs w:val="20"/>
        </w:rPr>
        <w:t xml:space="preserve"> </w:t>
      </w:r>
    </w:p>
    <w:p>
      <w:pPr>
        <w:pStyle w:val="spanpaddedline"/>
        <w:tabs>
          <w:tab w:val="right" w:pos="10620"/>
        </w:tabs>
        <w:spacing w:before="0" w:after="0" w:line="28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Citibank</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bdr w:val="none" w:sz="0" w:space="0" w:color="auto"/>
        </w:rPr>
        <w:tab/>
      </w:r>
      <w:r>
        <w:rPr>
          <w:rStyle w:val="datesWrapper"/>
          <w:rFonts w:ascii="Arial" w:eastAsia="Arial" w:hAnsi="Arial" w:cs="Arial"/>
          <w:sz w:val="20"/>
          <w:szCs w:val="20"/>
        </w:rPr>
        <w:t xml:space="preserve"> </w:t>
      </w:r>
      <w:r>
        <w:rPr>
          <w:rStyle w:val="spanjoblocation"/>
          <w:rFonts w:ascii="Arial" w:eastAsia="Arial" w:hAnsi="Arial" w:cs="Arial"/>
          <w:sz w:val="20"/>
          <w:szCs w:val="20"/>
        </w:rPr>
        <w:t>YAOUNDE</w:t>
      </w:r>
      <w:r>
        <w:rPr>
          <w:rStyle w:val="spanjoblocation"/>
          <w:rFonts w:ascii="Arial" w:eastAsia="Arial" w:hAnsi="Arial" w:cs="Arial"/>
          <w:sz w:val="20"/>
          <w:szCs w:val="20"/>
        </w:rPr>
        <w:t xml:space="preserve">, </w:t>
      </w:r>
      <w:r>
        <w:rPr>
          <w:rStyle w:val="spanjoblocation"/>
          <w:rFonts w:ascii="Arial" w:eastAsia="Arial" w:hAnsi="Arial" w:cs="Arial"/>
          <w:sz w:val="20"/>
          <w:szCs w:val="20"/>
        </w:rPr>
        <w:t>CENTER REGION-CAMEROON</w:t>
      </w:r>
      <w:r>
        <w:rPr>
          <w:rStyle w:val="datesWrapper"/>
          <w:rFonts w:ascii="Arial" w:eastAsia="Arial" w:hAnsi="Arial" w:cs="Arial"/>
          <w:sz w:val="20"/>
          <w:szCs w:val="20"/>
        </w:rPr>
        <w:t xml:space="preserve"> </w:t>
      </w:r>
    </w:p>
    <w:p>
      <w:pPr>
        <w:pStyle w:val="spanpaddedline"/>
        <w:spacing w:before="0" w:line="280" w:lineRule="atLeast"/>
        <w:ind w:left="0" w:right="0"/>
        <w:rPr>
          <w:rFonts w:ascii="Arial" w:eastAsia="Arial" w:hAnsi="Arial" w:cs="Arial"/>
          <w:sz w:val="20"/>
          <w:szCs w:val="20"/>
          <w:bdr w:val="none" w:sz="0" w:space="0" w:color="auto"/>
          <w:vertAlign w:val="baseline"/>
        </w:rPr>
      </w:pPr>
      <w:r>
        <w:rPr>
          <w:rStyle w:val="span"/>
          <w:rFonts w:ascii="Arial" w:eastAsia="Arial" w:hAnsi="Arial" w:cs="Arial"/>
          <w:sz w:val="20"/>
          <w:szCs w:val="20"/>
        </w:rPr>
        <w:t xml:space="preserve">ConfigCloudwatch-factor authentication and tight security principles. </w:t>
      </w:r>
    </w:p>
    <w:p>
      <w:pPr>
        <w:pStyle w:val="li"/>
        <w:spacing w:before="0" w:after="0" w:line="280" w:lineRule="atLeast"/>
        <w:ind w:left="26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Administered application stacks and executed performance tuning to optimize session performance by eliminating performance bottlenecks.</w:t>
      </w:r>
    </w:p>
    <w:p>
      <w:pPr>
        <w:pStyle w:val="li"/>
        <w:spacing w:before="0" w:after="0" w:line="280" w:lineRule="atLeast"/>
        <w:ind w:left="26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Demonstrated self-reliance by meeting and exceeding workflow needs.</w:t>
      </w:r>
    </w:p>
    <w:p>
      <w:pPr>
        <w:pStyle w:val="li"/>
        <w:spacing w:before="0" w:after="0" w:line="280" w:lineRule="atLeast"/>
        <w:ind w:left="26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Collaborated with others team members to discuss new system tuning strategies opportunities.</w:t>
      </w:r>
    </w:p>
    <w:p>
      <w:pPr>
        <w:pStyle w:val="li"/>
        <w:spacing w:before="0" w:after="0" w:line="280" w:lineRule="atLeast"/>
        <w:ind w:left="26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Worked closely with team members to deliver project requirements, develop solutions and meet deadlines.</w:t>
      </w:r>
    </w:p>
    <w:p>
      <w:pPr>
        <w:pStyle w:val="li"/>
        <w:spacing w:before="0" w:after="0" w:line="280" w:lineRule="atLeast"/>
        <w:ind w:left="26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Improved customer satisfaction by findiconfigative solutions to problems.</w:t>
      </w:r>
    </w:p>
    <w:p>
      <w:pPr>
        <w:pStyle w:val="li"/>
        <w:spacing w:before="0" w:after="0" w:line="280" w:lineRule="atLeast"/>
        <w:ind w:left="26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Recognized by management for providing exceptional customer service.</w:t>
      </w:r>
    </w:p>
    <w:p>
      <w:pPr>
        <w:pStyle w:val="li"/>
        <w:spacing w:before="0" w:after="0" w:line="280" w:lineRule="atLeast"/>
        <w:ind w:left="260" w:right="0"/>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Designed and delivered mission-critical infrastructure to maintain consistent availability and performance.</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line="28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Linux System Administrator</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bdr w:val="none" w:sz="0" w:space="0" w:color="auto"/>
        </w:rPr>
        <w:tab/>
      </w:r>
      <w:r>
        <w:rPr>
          <w:rStyle w:val="datesWrapper"/>
          <w:rFonts w:ascii="Arial" w:eastAsia="Arial" w:hAnsi="Arial" w:cs="Arial"/>
          <w:sz w:val="20"/>
          <w:szCs w:val="20"/>
        </w:rPr>
        <w:t xml:space="preserve"> </w:t>
      </w:r>
      <w:r>
        <w:rPr>
          <w:rStyle w:val="spanjobdates"/>
          <w:rFonts w:ascii="Arial" w:eastAsia="Arial" w:hAnsi="Arial" w:cs="Arial"/>
          <w:sz w:val="20"/>
          <w:szCs w:val="20"/>
        </w:rPr>
        <w:t>04/2012</w:t>
      </w:r>
      <w:r>
        <w:rPr>
          <w:rStyle w:val="spanjobdates"/>
          <w:rFonts w:ascii="Arial" w:eastAsia="Arial" w:hAnsi="Arial" w:cs="Arial"/>
          <w:sz w:val="20"/>
          <w:szCs w:val="20"/>
        </w:rPr>
        <w:t xml:space="preserve"> to </w:t>
      </w:r>
      <w:r>
        <w:rPr>
          <w:rStyle w:val="spanjobdates"/>
          <w:rFonts w:ascii="Arial" w:eastAsia="Arial" w:hAnsi="Arial" w:cs="Arial"/>
          <w:sz w:val="20"/>
          <w:szCs w:val="20"/>
        </w:rPr>
        <w:t>02/2015</w:t>
      </w:r>
      <w:r>
        <w:rPr>
          <w:rStyle w:val="datesWrapper"/>
          <w:rFonts w:ascii="Arial" w:eastAsia="Arial" w:hAnsi="Arial" w:cs="Arial"/>
          <w:sz w:val="20"/>
          <w:szCs w:val="20"/>
        </w:rPr>
        <w:t xml:space="preserve"> </w:t>
      </w:r>
    </w:p>
    <w:p>
      <w:pPr>
        <w:pStyle w:val="spanpaddedline"/>
        <w:tabs>
          <w:tab w:val="right" w:pos="10620"/>
        </w:tabs>
        <w:spacing w:before="0" w:after="0" w:line="28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CAMCO EQUIPMENT LTD</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bdr w:val="none" w:sz="0" w:space="0" w:color="auto"/>
        </w:rPr>
        <w:tab/>
      </w:r>
      <w:r>
        <w:rPr>
          <w:rStyle w:val="datesWrapper"/>
          <w:rFonts w:ascii="Arial" w:eastAsia="Arial" w:hAnsi="Arial" w:cs="Arial"/>
          <w:sz w:val="20"/>
          <w:szCs w:val="20"/>
        </w:rPr>
        <w:t xml:space="preserve"> </w:t>
      </w:r>
      <w:r>
        <w:rPr>
          <w:rStyle w:val="spanjoblocation"/>
          <w:rFonts w:ascii="Arial" w:eastAsia="Arial" w:hAnsi="Arial" w:cs="Arial"/>
          <w:sz w:val="20"/>
          <w:szCs w:val="20"/>
        </w:rPr>
        <w:t>YAOUNDE</w:t>
      </w:r>
      <w:r>
        <w:rPr>
          <w:rStyle w:val="spanjoblocation"/>
          <w:rFonts w:ascii="Arial" w:eastAsia="Arial" w:hAnsi="Arial" w:cs="Arial"/>
          <w:sz w:val="20"/>
          <w:szCs w:val="20"/>
        </w:rPr>
        <w:t xml:space="preserve">, </w:t>
      </w:r>
      <w:r>
        <w:rPr>
          <w:rStyle w:val="spanjoblocation"/>
          <w:rFonts w:ascii="Arial" w:eastAsia="Arial" w:hAnsi="Arial" w:cs="Arial"/>
          <w:sz w:val="20"/>
          <w:szCs w:val="20"/>
        </w:rPr>
        <w:t>CAMEROON</w:t>
      </w:r>
      <w:r>
        <w:rPr>
          <w:rStyle w:val="datesWrapper"/>
          <w:rFonts w:ascii="Arial" w:eastAsia="Arial" w:hAnsi="Arial" w:cs="Arial"/>
          <w:sz w:val="20"/>
          <w:szCs w:val="20"/>
        </w:rPr>
        <w:t xml:space="preserve"> </w:t>
      </w:r>
    </w:p>
    <w:p>
      <w:pPr>
        <w:pStyle w:val="ulli"/>
        <w:numPr>
          <w:ilvl w:val="0"/>
          <w:numId w:val="5"/>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Configured, tested and managed software installations.</w:t>
      </w:r>
    </w:p>
    <w:p>
      <w:pPr>
        <w:pStyle w:val="ulli"/>
        <w:numPr>
          <w:ilvl w:val="0"/>
          <w:numId w:val="5"/>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Cultivated Linux technology skills by maintaining technical familiarity with up-to-date standards.</w:t>
      </w:r>
    </w:p>
    <w:p>
      <w:pPr>
        <w:pStyle w:val="ulli"/>
        <w:numPr>
          <w:ilvl w:val="0"/>
          <w:numId w:val="5"/>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Generated OS-specific custom coding to automate deployment processes.</w:t>
      </w:r>
    </w:p>
    <w:p>
      <w:pPr>
        <w:pStyle w:val="ulli"/>
        <w:numPr>
          <w:ilvl w:val="0"/>
          <w:numId w:val="5"/>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Configured and updated Linux servers with latest releases and patches.</w:t>
      </w:r>
    </w:p>
    <w:p>
      <w:pPr>
        <w:pStyle w:val="ulli"/>
        <w:numPr>
          <w:ilvl w:val="0"/>
          <w:numId w:val="5"/>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Reduced service backlog by resolving daily tickets efficiently.</w:t>
      </w:r>
    </w:p>
    <w:p>
      <w:pPr>
        <w:pStyle w:val="ulli"/>
        <w:numPr>
          <w:ilvl w:val="0"/>
          <w:numId w:val="5"/>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Maintained minimum organizational performance threshold for Linux server-based operations.</w:t>
      </w:r>
    </w:p>
    <w:p>
      <w:pPr>
        <w:pStyle w:val="ulli"/>
        <w:numPr>
          <w:ilvl w:val="0"/>
          <w:numId w:val="5"/>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Performed patch, update, security scanning and configuration to meet OS performance mandates.</w:t>
      </w:r>
    </w:p>
    <w:p>
      <w:pPr>
        <w:pStyle w:val="ulli"/>
        <w:numPr>
          <w:ilvl w:val="0"/>
          <w:numId w:val="5"/>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Oversaw Linux system administration and configuration maintenance governing user access, privacy and data integrity.</w:t>
      </w:r>
    </w:p>
    <w:p>
      <w:pPr>
        <w:pStyle w:val="ulli"/>
        <w:numPr>
          <w:ilvl w:val="0"/>
          <w:numId w:val="5"/>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Implemented network security improvements to resolve vulnerabilities.</w:t>
      </w:r>
    </w:p>
    <w:p>
      <w:pPr>
        <w:pStyle w:val="ulli"/>
        <w:numPr>
          <w:ilvl w:val="0"/>
          <w:numId w:val="5"/>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Designed and deployed disaster recovery systems for business continuity.</w:t>
      </w:r>
    </w:p>
    <w:p>
      <w:pPr>
        <w:pStyle w:val="ulli"/>
        <w:numPr>
          <w:ilvl w:val="0"/>
          <w:numId w:val="5"/>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Provided effective resolutions to issues and escalated problems with knowledgeable support and quality service.</w:t>
      </w:r>
    </w:p>
    <w:p>
      <w:pPr>
        <w:pStyle w:val="ulli"/>
        <w:numPr>
          <w:ilvl w:val="0"/>
          <w:numId w:val="5"/>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Consulted users to determine areas in need of improvement.</w:t>
      </w:r>
    </w:p>
    <w:p>
      <w:pPr>
        <w:pStyle w:val="ulli"/>
        <w:numPr>
          <w:ilvl w:val="0"/>
          <w:numId w:val="5"/>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Planned, tested and supported high-availability infrastructures.</w:t>
      </w:r>
    </w:p>
    <w:p>
      <w:pPr>
        <w:pStyle w:val="ulli"/>
        <w:numPr>
          <w:ilvl w:val="0"/>
          <w:numId w:val="5"/>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Analyzed intricate server issues and supported large enterprise and business-critical applications.</w:t>
      </w:r>
    </w:p>
    <w:p>
      <w:pPr>
        <w:pStyle w:val="ulli"/>
        <w:numPr>
          <w:ilvl w:val="0"/>
          <w:numId w:val="5"/>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Kept flexible schedule and resolved after-hours and weekend emergencies quickly and accurately.</w:t>
      </w:r>
    </w:p>
    <w:p>
      <w:pPr>
        <w:pStyle w:val="ulli"/>
        <w:numPr>
          <w:ilvl w:val="0"/>
          <w:numId w:val="5"/>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Increased system security and performance with proactive changes.</w:t>
      </w:r>
    </w:p>
    <w:p>
      <w:pPr>
        <w:pStyle w:val="ulli"/>
        <w:numPr>
          <w:ilvl w:val="0"/>
          <w:numId w:val="5"/>
        </w:numPr>
        <w:spacing w:before="0" w:after="0" w:line="28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Improved job tasks and mentored junior team members on best practices and standards.</w:t>
      </w:r>
    </w:p>
    <w:p>
      <w:pPr>
        <w:pStyle w:val="divdocumentdivsectiontitle"/>
        <w:pBdr>
          <w:top w:val="none" w:sz="0" w:space="0" w:color="auto"/>
          <w:left w:val="none" w:sz="0" w:space="0" w:color="auto"/>
          <w:bottom w:val="single" w:sz="8" w:space="5" w:color="DADADA"/>
          <w:right w:val="none" w:sz="0" w:space="0" w:color="auto"/>
        </w:pBdr>
        <w:spacing w:before="160" w:after="80"/>
        <w:ind w:left="0" w:right="0"/>
        <w:jc w:val="center"/>
        <w:rPr>
          <w:rFonts w:ascii="Arial" w:eastAsia="Arial" w:hAnsi="Arial" w:cs="Arial"/>
          <w:b/>
          <w:bCs/>
          <w:color w:val="4585DD"/>
          <w:sz w:val="30"/>
          <w:szCs w:val="30"/>
          <w:bdr w:val="none" w:sz="0" w:space="0" w:color="auto"/>
          <w:vertAlign w:val="baseline"/>
        </w:rPr>
      </w:pPr>
      <w:r>
        <w:rPr>
          <w:rFonts w:ascii="Arial" w:eastAsia="Arial" w:hAnsi="Arial" w:cs="Arial"/>
          <w:b/>
          <w:bCs/>
          <w:bdr w:val="none" w:sz="0" w:space="0" w:color="auto"/>
          <w:vertAlign w:val="baseline"/>
        </w:rPr>
        <w:t>Education and Training</w:t>
      </w:r>
    </w:p>
    <w:p>
      <w:pPr>
        <w:pStyle w:val="divdocumentsinglecolumn"/>
        <w:pBdr>
          <w:top w:val="none" w:sz="0" w:space="0" w:color="auto"/>
          <w:left w:val="none" w:sz="0" w:space="0" w:color="auto"/>
          <w:bottom w:val="none" w:sz="0" w:space="0" w:color="auto"/>
          <w:right w:val="none" w:sz="0" w:space="0" w:color="auto"/>
        </w:pBdr>
        <w:spacing w:before="0" w:after="0" w:line="280" w:lineRule="atLeast"/>
        <w:ind w:left="0" w:right="0"/>
        <w:rPr>
          <w:rFonts w:ascii="Arial" w:eastAsia="Arial" w:hAnsi="Arial" w:cs="Arial"/>
          <w:sz w:val="20"/>
          <w:szCs w:val="20"/>
          <w:bdr w:val="none" w:sz="0" w:space="0" w:color="auto"/>
          <w:vertAlign w:val="baseline"/>
        </w:rPr>
      </w:pPr>
      <w:r>
        <w:rPr>
          <w:rStyle w:val="spandegree"/>
          <w:rFonts w:ascii="Arial" w:eastAsia="Arial" w:hAnsi="Arial" w:cs="Arial"/>
          <w:sz w:val="20"/>
          <w:szCs w:val="20"/>
        </w:rPr>
        <w:t>Bachelor of Science</w:t>
      </w:r>
      <w:r>
        <w:rPr>
          <w:rStyle w:val="span"/>
          <w:rFonts w:ascii="Arial" w:eastAsia="Arial" w:hAnsi="Arial" w:cs="Arial"/>
          <w:sz w:val="20"/>
          <w:szCs w:val="20"/>
        </w:rPr>
        <w:t xml:space="preserve">: </w:t>
      </w:r>
      <w:r>
        <w:rPr>
          <w:rStyle w:val="spanprogramline"/>
          <w:rFonts w:ascii="Arial" w:eastAsia="Arial" w:hAnsi="Arial" w:cs="Arial"/>
          <w:sz w:val="20"/>
          <w:szCs w:val="20"/>
        </w:rPr>
        <w:t>Computer Science</w:t>
      </w:r>
      <w:r>
        <w:rPr>
          <w:rStyle w:val="singlecolumnspanpaddedlinenth-child1"/>
          <w:rFonts w:ascii="Arial" w:eastAsia="Arial" w:hAnsi="Arial" w:cs="Arial"/>
          <w:sz w:val="20"/>
          <w:szCs w:val="20"/>
        </w:rPr>
        <w:t xml:space="preserve"> </w:t>
      </w:r>
    </w:p>
    <w:p>
      <w:pPr>
        <w:pStyle w:val="spanpaddedline"/>
        <w:tabs>
          <w:tab w:val="right" w:pos="10620"/>
        </w:tabs>
        <w:spacing w:before="0" w:after="0" w:line="28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b w:val="0"/>
          <w:bCs w:val="0"/>
          <w:sz w:val="20"/>
          <w:szCs w:val="20"/>
        </w:rPr>
        <w:t>CITEC Higher Institute of Technology</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bdr w:val="none" w:sz="0" w:space="0" w:color="auto"/>
        </w:rPr>
        <w:tab/>
      </w:r>
      <w:r>
        <w:rPr>
          <w:rStyle w:val="datesWrapper"/>
          <w:rFonts w:ascii="Arial" w:eastAsia="Arial" w:hAnsi="Arial" w:cs="Arial"/>
          <w:sz w:val="20"/>
          <w:szCs w:val="20"/>
        </w:rPr>
        <w:t xml:space="preserve"> </w:t>
      </w:r>
      <w:r>
        <w:rPr>
          <w:rStyle w:val="spanjoblocation"/>
          <w:rFonts w:ascii="Arial" w:eastAsia="Arial" w:hAnsi="Arial" w:cs="Arial"/>
          <w:b w:val="0"/>
          <w:bCs w:val="0"/>
          <w:sz w:val="20"/>
          <w:szCs w:val="20"/>
        </w:rPr>
        <w:t>YAOUNDE-CAMEROON</w:t>
      </w:r>
      <w:r>
        <w:rPr>
          <w:rStyle w:val="datesWrapper"/>
          <w:rFonts w:ascii="Arial" w:eastAsia="Arial" w:hAnsi="Arial" w:cs="Arial"/>
          <w:sz w:val="20"/>
          <w:szCs w:val="20"/>
        </w:rPr>
        <w:t xml:space="preserve"> </w:t>
      </w:r>
    </w:p>
    <w:p>
      <w:pPr>
        <w:pStyle w:val="divdocumentsinglecolumn"/>
        <w:pBdr>
          <w:top w:val="none" w:sz="0" w:space="0" w:color="auto"/>
          <w:left w:val="none" w:sz="0" w:space="0" w:color="auto"/>
          <w:bottom w:val="none" w:sz="0" w:space="0" w:color="auto"/>
          <w:right w:val="none" w:sz="0" w:space="0" w:color="auto"/>
        </w:pBdr>
        <w:spacing w:before="120" w:after="0" w:line="280" w:lineRule="atLeast"/>
        <w:ind w:left="0" w:right="0"/>
        <w:rPr>
          <w:rFonts w:ascii="Arial" w:eastAsia="Arial" w:hAnsi="Arial" w:cs="Arial"/>
          <w:sz w:val="20"/>
          <w:szCs w:val="20"/>
          <w:bdr w:val="none" w:sz="0" w:space="0" w:color="auto"/>
          <w:vertAlign w:val="baseline"/>
        </w:rPr>
      </w:pPr>
      <w:r>
        <w:rPr>
          <w:rStyle w:val="spandegree"/>
          <w:rFonts w:ascii="Arial" w:eastAsia="Arial" w:hAnsi="Arial" w:cs="Arial"/>
          <w:sz w:val="20"/>
          <w:szCs w:val="20"/>
        </w:rPr>
        <w:t>Associate of Science</w:t>
      </w:r>
      <w:r>
        <w:rPr>
          <w:rStyle w:val="span"/>
          <w:rFonts w:ascii="Arial" w:eastAsia="Arial" w:hAnsi="Arial" w:cs="Arial"/>
          <w:sz w:val="20"/>
          <w:szCs w:val="20"/>
        </w:rPr>
        <w:t xml:space="preserve">: </w:t>
      </w:r>
      <w:r>
        <w:rPr>
          <w:rStyle w:val="spanprogramline"/>
          <w:rFonts w:ascii="Arial" w:eastAsia="Arial" w:hAnsi="Arial" w:cs="Arial"/>
          <w:sz w:val="20"/>
          <w:szCs w:val="20"/>
        </w:rPr>
        <w:t>COMPUTERIZED ACCOUNTING</w:t>
      </w:r>
      <w:r>
        <w:rPr>
          <w:rStyle w:val="singlecolumnspanpaddedlinenth-child1"/>
          <w:rFonts w:ascii="Arial" w:eastAsia="Arial" w:hAnsi="Arial" w:cs="Arial"/>
          <w:sz w:val="20"/>
          <w:szCs w:val="20"/>
        </w:rPr>
        <w:t xml:space="preserve"> </w:t>
      </w:r>
    </w:p>
    <w:p>
      <w:pPr>
        <w:pStyle w:val="spanpaddedline"/>
        <w:tabs>
          <w:tab w:val="right" w:pos="10620"/>
        </w:tabs>
        <w:spacing w:before="0" w:after="0" w:line="28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b w:val="0"/>
          <w:bCs w:val="0"/>
          <w:sz w:val="20"/>
          <w:szCs w:val="20"/>
        </w:rPr>
        <w:t>CITEC Higher Institute of Technology</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bdr w:val="none" w:sz="0" w:space="0" w:color="auto"/>
        </w:rPr>
        <w:tab/>
      </w:r>
      <w:r>
        <w:rPr>
          <w:rStyle w:val="datesWrapper"/>
          <w:rFonts w:ascii="Arial" w:eastAsia="Arial" w:hAnsi="Arial" w:cs="Arial"/>
          <w:sz w:val="20"/>
          <w:szCs w:val="20"/>
        </w:rPr>
        <w:t xml:space="preserve"> </w:t>
      </w:r>
      <w:r>
        <w:rPr>
          <w:rStyle w:val="spanjoblocation"/>
          <w:rFonts w:ascii="Arial" w:eastAsia="Arial" w:hAnsi="Arial" w:cs="Arial"/>
          <w:b w:val="0"/>
          <w:bCs w:val="0"/>
          <w:sz w:val="20"/>
          <w:szCs w:val="20"/>
        </w:rPr>
        <w:t>YAOUNDE-CAMEROON</w:t>
      </w:r>
      <w:r>
        <w:rPr>
          <w:rStyle w:val="datesWrapper"/>
          <w:rFonts w:ascii="Arial" w:eastAsia="Arial" w:hAnsi="Arial" w:cs="Arial"/>
          <w:sz w:val="20"/>
          <w:szCs w:val="20"/>
        </w:rPr>
        <w:t xml:space="preserve"> </w:t>
      </w:r>
    </w:p>
    <w:p>
      <w:pPr>
        <w:pStyle w:val="divdocumentsinglecolumn"/>
        <w:pBdr>
          <w:top w:val="none" w:sz="0" w:space="0" w:color="auto"/>
          <w:left w:val="none" w:sz="0" w:space="0" w:color="auto"/>
          <w:bottom w:val="none" w:sz="0" w:space="0" w:color="auto"/>
          <w:right w:val="none" w:sz="0" w:space="0" w:color="auto"/>
        </w:pBdr>
        <w:spacing w:before="120" w:after="0" w:line="280" w:lineRule="atLeast"/>
        <w:ind w:left="0" w:right="0"/>
        <w:rPr>
          <w:rFonts w:ascii="Arial" w:eastAsia="Arial" w:hAnsi="Arial" w:cs="Arial"/>
          <w:sz w:val="20"/>
          <w:szCs w:val="20"/>
          <w:bdr w:val="none" w:sz="0" w:space="0" w:color="auto"/>
          <w:vertAlign w:val="baseline"/>
        </w:rPr>
      </w:pPr>
      <w:r>
        <w:rPr>
          <w:rStyle w:val="spandegree"/>
          <w:rFonts w:ascii="Arial" w:eastAsia="Arial" w:hAnsi="Arial" w:cs="Arial"/>
          <w:sz w:val="20"/>
          <w:szCs w:val="20"/>
        </w:rPr>
        <w:t>High School Diploma</w:t>
      </w:r>
      <w:r>
        <w:rPr>
          <w:rStyle w:val="singlecolumnspanpaddedlinenth-child1"/>
          <w:rFonts w:ascii="Arial" w:eastAsia="Arial" w:hAnsi="Arial" w:cs="Arial"/>
          <w:sz w:val="20"/>
          <w:szCs w:val="20"/>
        </w:rPr>
        <w:t xml:space="preserve"> </w:t>
      </w:r>
    </w:p>
    <w:p>
      <w:pPr>
        <w:pStyle w:val="spanpaddedline"/>
        <w:tabs>
          <w:tab w:val="right" w:pos="10620"/>
        </w:tabs>
        <w:spacing w:before="0" w:after="0" w:line="28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b w:val="0"/>
          <w:bCs w:val="0"/>
          <w:sz w:val="20"/>
          <w:szCs w:val="20"/>
        </w:rPr>
        <w:t>GOVERNMENT HIGH SCHOOL ATIELA</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bdr w:val="none" w:sz="0" w:space="0" w:color="auto"/>
        </w:rPr>
        <w:tab/>
      </w:r>
      <w:r>
        <w:rPr>
          <w:rStyle w:val="datesWrapper"/>
          <w:rFonts w:ascii="Arial" w:eastAsia="Arial" w:hAnsi="Arial" w:cs="Arial"/>
          <w:sz w:val="20"/>
          <w:szCs w:val="20"/>
        </w:rPr>
        <w:t xml:space="preserve"> </w:t>
      </w:r>
      <w:r>
        <w:rPr>
          <w:rStyle w:val="spanjoblocation"/>
          <w:rFonts w:ascii="Arial" w:eastAsia="Arial" w:hAnsi="Arial" w:cs="Arial"/>
          <w:b w:val="0"/>
          <w:bCs w:val="0"/>
          <w:sz w:val="20"/>
          <w:szCs w:val="20"/>
        </w:rPr>
        <w:t>NKWEN-BAMENDA</w:t>
      </w:r>
      <w:r>
        <w:rPr>
          <w:rStyle w:val="datesWrapper"/>
          <w:rFonts w:ascii="Arial" w:eastAsia="Arial" w:hAnsi="Arial" w:cs="Arial"/>
          <w:sz w:val="20"/>
          <w:szCs w:val="20"/>
        </w:rPr>
        <w:t xml:space="preserve"> </w:t>
      </w:r>
    </w:p>
    <w:p>
      <w:pPr>
        <w:pStyle w:val="divdocumentdivsectiontitle"/>
        <w:pBdr>
          <w:top w:val="none" w:sz="0" w:space="0" w:color="auto"/>
          <w:left w:val="none" w:sz="0" w:space="0" w:color="auto"/>
          <w:bottom w:val="single" w:sz="8" w:space="5" w:color="DADADA"/>
          <w:right w:val="none" w:sz="0" w:space="0" w:color="auto"/>
        </w:pBdr>
        <w:spacing w:before="160" w:after="80"/>
        <w:ind w:left="0" w:right="0"/>
        <w:jc w:val="center"/>
        <w:rPr>
          <w:rFonts w:ascii="Arial" w:eastAsia="Arial" w:hAnsi="Arial" w:cs="Arial"/>
          <w:b/>
          <w:bCs/>
          <w:color w:val="4585DD"/>
          <w:sz w:val="30"/>
          <w:szCs w:val="30"/>
          <w:bdr w:val="none" w:sz="0" w:space="0" w:color="auto"/>
          <w:vertAlign w:val="baseline"/>
        </w:rPr>
      </w:pPr>
      <w:r>
        <w:rPr>
          <w:rFonts w:ascii="Arial" w:eastAsia="Arial" w:hAnsi="Arial" w:cs="Arial"/>
          <w:b/>
          <w:bCs/>
          <w:bdr w:val="none" w:sz="0" w:space="0" w:color="auto"/>
          <w:vertAlign w:val="baseline"/>
        </w:rPr>
        <w:t>Certifications</w:t>
      </w:r>
    </w:p>
    <w:p>
      <w:pPr>
        <w:pStyle w:val="ulli"/>
        <w:numPr>
          <w:ilvl w:val="0"/>
          <w:numId w:val="6"/>
        </w:numPr>
        <w:pBdr>
          <w:top w:val="none" w:sz="0" w:space="0" w:color="auto"/>
          <w:left w:val="none" w:sz="0" w:space="0" w:color="auto"/>
          <w:bottom w:val="none" w:sz="0" w:space="0" w:color="auto"/>
          <w:right w:val="none" w:sz="0" w:space="0" w:color="auto"/>
        </w:pBdr>
        <w:spacing w:before="0" w:after="0" w:line="28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CERTIFIED AWS SOLUTIONS ARCHITECT</w:t>
      </w:r>
    </w:p>
    <w:p>
      <w:pPr>
        <w:pStyle w:val="ulli"/>
        <w:numPr>
          <w:ilvl w:val="0"/>
          <w:numId w:val="6"/>
        </w:numPr>
        <w:spacing w:before="0" w:after="0" w:line="28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CERTIFIED REDHAT LINUX SYSTEM ADMINISTRATOR</w:t>
      </w:r>
    </w:p>
    <w:sectPr>
      <w:pgSz w:w="12240" w:h="15840"/>
      <w:pgMar w:top="480" w:right="800" w:bottom="480" w:left="80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24"/>
      <w:szCs w:val="24"/>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24"/>
      <w:szCs w:val="24"/>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4"/>
      <w:szCs w:val="24"/>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4"/>
      <w:szCs w:val="24"/>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ivdocument">
    <w:name w:val="div_document"/>
    <w:basedOn w:val="Normal"/>
    <w:pPr>
      <w:spacing w:line="28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name">
    <w:name w:val="div_name"/>
    <w:basedOn w:val="div"/>
    <w:pPr>
      <w:pBdr>
        <w:top w:val="none" w:sz="0" w:space="0" w:color="auto"/>
        <w:left w:val="none" w:sz="0" w:space="0" w:color="auto"/>
        <w:bottom w:val="none" w:sz="0" w:space="8" w:color="auto"/>
        <w:right w:val="none" w:sz="0" w:space="0" w:color="auto"/>
      </w:pBdr>
      <w:spacing w:line="580" w:lineRule="atLeast"/>
      <w:jc w:val="center"/>
    </w:pPr>
    <w:rPr>
      <w:b w:val="0"/>
      <w:bCs w:val="0"/>
      <w:caps/>
      <w:color w:val="4585DD"/>
      <w:sz w:val="42"/>
      <w:szCs w:val="42"/>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character" w:customStyle="1" w:styleId="spanlName">
    <w:name w:val="span_lName"/>
    <w:basedOn w:val="span"/>
    <w:rPr>
      <w:b/>
      <w:bCs/>
    </w:rPr>
  </w:style>
  <w:style w:type="paragraph" w:customStyle="1" w:styleId="divdocumentdivSECTIONCNTC">
    <w:name w:val="div_document_div_SECTION_CNTC"/>
    <w:basedOn w:val="Normal"/>
  </w:style>
  <w:style w:type="paragraph" w:customStyle="1" w:styleId="divaddress">
    <w:name w:val="div_address"/>
    <w:basedOn w:val="div"/>
    <w:pPr>
      <w:pBdr>
        <w:top w:val="single" w:sz="8" w:space="0" w:color="DADADA"/>
      </w:pBdr>
      <w:spacing w:line="300" w:lineRule="atLeast"/>
      <w:jc w:val="center"/>
    </w:pPr>
    <w:rPr>
      <w:sz w:val="18"/>
      <w:szCs w:val="18"/>
    </w:rPr>
  </w:style>
  <w:style w:type="paragraph" w:customStyle="1" w:styleId="divdocumentsection">
    <w:name w:val="div_document_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pBdr>
        <w:bottom w:val="single" w:sz="8" w:space="5" w:color="DADADA"/>
      </w:pBdr>
      <w:spacing w:line="460" w:lineRule="atLeast"/>
    </w:pPr>
    <w:rPr>
      <w:color w:val="4585DD"/>
      <w:sz w:val="30"/>
      <w:szCs w:val="30"/>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character" w:customStyle="1" w:styleId="strong">
    <w:name w:val="strong"/>
    <w:basedOn w:val="DefaultParagraphFont"/>
    <w:rPr>
      <w:sz w:val="24"/>
      <w:szCs w:val="24"/>
      <w:bdr w:val="none" w:sz="0" w:space="0" w:color="auto"/>
      <w:vertAlign w:val="baseline"/>
    </w:r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character" w:customStyle="1" w:styleId="datesWrapper">
    <w:name w:val="datesWrapper"/>
    <w:basedOn w:val="DefaultParagraphFont"/>
  </w:style>
  <w:style w:type="character" w:customStyle="1" w:styleId="spanjobdates">
    <w:name w:val="span_jobdates"/>
    <w:basedOn w:val="span"/>
    <w:rPr>
      <w:b/>
      <w:bC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companyname">
    <w:name w:val="span_companyname"/>
    <w:basedOn w:val="span"/>
    <w:rPr>
      <w:b/>
      <w:bCs/>
    </w:rPr>
  </w:style>
  <w:style w:type="character" w:customStyle="1" w:styleId="spanjoblocation">
    <w:name w:val="span_joblocation"/>
    <w:basedOn w:val="span"/>
    <w:rPr>
      <w:b/>
      <w:bCs/>
    </w:rPr>
  </w:style>
  <w:style w:type="paragraph" w:customStyle="1" w:styleId="li">
    <w:name w:val="li"/>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degree">
    <w:name w:val="span_degree"/>
    <w:basedOn w:val="span"/>
    <w:rPr>
      <w:b/>
      <w:bCs/>
    </w:rPr>
  </w:style>
  <w:style w:type="character" w:customStyle="1" w:styleId="spanprogramline">
    <w:name w:val="span_programline"/>
    <w:basedOn w:val="span"/>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4</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VALENTINE NJOH</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jGsAAB+LCAAAAAAABAAUmMVig1AURD+IBQ5hibt7drhr8K8v3bZNCrx7Z84BJ2n0w+AcDgs4ReMQBcMIRWAwTnA09CHI1MDTBBMRCJyODmjHLmDTVSC6eRmgSM5IcttBWkLJ6iHER4RSUK8PRyWS5exYTKW04MOTP2hFUKwx70rs50gABF3+jhiClJEZ7eC6i+BCJADjyUacQhOrb069652vVeI1j2frE6pEVbfCabogHDezjjl4k8NXKhFHCE+</vt:lpwstr>
  </property>
  <property fmtid="{D5CDD505-2E9C-101B-9397-08002B2CF9AE}" pid="3" name="x1ye=1">
    <vt:lpwstr>fLwCY+KqYTOeJRX3hHHxCw9XxmIc1XRtLcoUaiQk0ySora7bDcrpy/tORIj3BxcSR5KdHh2w1BSSYEvKAXE1/nsOLMOfUYsH+GAluJlkFkB7PyU/Tu4V+meA15gruY05NlWGG+n77w7fbIKUh7mEdub7DeTjxb0VWClxKdacKe3AiT6C/c612mMhO1j6aTZhXh94AUX7OnnISMtKeOu5NQfLpugJ3jgo4HkqUChVLG1EdTMI2h6WglUXcdaQt7i</vt:lpwstr>
  </property>
  <property fmtid="{D5CDD505-2E9C-101B-9397-08002B2CF9AE}" pid="4" name="x1ye=10">
    <vt:lpwstr>CRH/ltimc2yCNqi5OpAkQy9YDDkAUoKzEBxkoKlIlQVITKq72MWL66muyJAS3msnczm6kXvosY3U7eJ967i9EqJwDGtRbkPT4Gsz+LlSiTnwco+41++CHCYyPjyHw9BKIvLRn3yP4b1uWVMk0lvRelcxWVpICe4oyXLgU6j2Hu+9LhhtmmDdT7651PmzEmvqUq6rH44IekfGnPXjD0pMNJRqZe7tJx+2KTjFKMvAruBITzBxaLBhIEP3qQAN9k4</vt:lpwstr>
  </property>
  <property fmtid="{D5CDD505-2E9C-101B-9397-08002B2CF9AE}" pid="5" name="x1ye=100">
    <vt:lpwstr>YCilZKeFB29/VPS1DuZ0tpREWchIXFYieVu0Kt5wMBrdjHFkOZZvxCme+mO5CQ/bs5cVpTrE03CiL+Zeqzt5u7tGg2lE4eLWbZTS1myLvX34so7ihV+7+08N0cLIvgCfAEg0MF3SbE5ydvPJDpZtvjW5WMEhfZua5wwS1VyHpKfzrW5IrN1TsIrKag/ykaRmhuQPd2vxUxwAdpHoR4H66ibxW4XLpFF+2yebyvaMvzts5DJ7w/PGOpXXw9XIGX4</vt:lpwstr>
  </property>
  <property fmtid="{D5CDD505-2E9C-101B-9397-08002B2CF9AE}" pid="6" name="x1ye=101">
    <vt:lpwstr>UvwYqymBG215mtintu9FMVqgmj9vRST8KCn9pawKfuH4kCndR08DGuj+lY5Wm8mNPdC+hQ4KVoenYagjXA0+wlvDlAfNpgrv+XRtwy4D8m5j4N8rMqJ3b4F6+yTFZX9X5McjBh/kBFidOpVJv0PVy8IWgkT8dMeNNuLm45roFLqQjt8+z3tbLuPv5dsHPRw4Mq8K5c5wQ+HLc8rZyS+sviUZ1DMiCaFRvSVau0vFPp19zRxofQAZheRIXIvwmvk</vt:lpwstr>
  </property>
  <property fmtid="{D5CDD505-2E9C-101B-9397-08002B2CF9AE}" pid="7" name="x1ye=102">
    <vt:lpwstr>/Q1cpRSu5BCP/eMI7+1MPRWo3EyX0fAAxng7qca/STBXvh6y9w3BT4/jD4FbfTRCPHN5eMZxdK+ed59aP6wVe9+aAcQ2CFlAmucG1HDjr1iLzg4zcASFcf9knz75lYVP3brBI/gdpQOhcof1mB3kVYBrGkM4URIuvyevZkjYmNcCkbaWkU98dOI6LPLm85zu962i87vI+z5YnseROLBdzhEMEggQEB2emLr3uKPQIOxMSXWlr8MdwrFgKeF/sO2</vt:lpwstr>
  </property>
  <property fmtid="{D5CDD505-2E9C-101B-9397-08002B2CF9AE}" pid="8" name="x1ye=103">
    <vt:lpwstr>5adOM2EzjXJJ3rTztCf2SmtVWg/zm4wISpqYA99WhUkdDYPnSrWQl/OmwfBnOXdTTsp+OtROwMKSra1hvsMzlw6UFqdAuvGcEM3AjDu3DdCOEZYT8E5qHQfZ6dBTv4rlRJAkUd8af5QHjOHMGEGIjDgwKj7NBObaDEufsDby3WJHBtlkRnkvtv+GR7NpGpr+eJSdOXyEHsxBX7dV6avaFCU2pWHrvaV+/JGx7LFVJe2rJ5qj3NbjvvN2/x0CM5s</vt:lpwstr>
  </property>
  <property fmtid="{D5CDD505-2E9C-101B-9397-08002B2CF9AE}" pid="9" name="x1ye=104">
    <vt:lpwstr>Fr4DwCs0wPwZJgdfmO7Ipog2o/NNAHqHPwq31WgIRWeuWDX+CQDPCKrPbv4EPmrSHNZgjGTRySNUKNcX0VjSWhn2FR/xe2ERAsKH7mJPl8tOnVFZsHcC67ewWw0VG5abnGbfN1yIcwqsBLPMGYLq7efdxqASJtDpSxn8WgoykbXK+lQy8eehnUFusqPFLzrFo55Vz2FRckJ/bp0316cJ6XeEJ9q8b6HdqU2bwXe64spXBwFL5VmHYiD0YwgD8Xx</vt:lpwstr>
  </property>
  <property fmtid="{D5CDD505-2E9C-101B-9397-08002B2CF9AE}" pid="10" name="x1ye=105">
    <vt:lpwstr>vMXO5b2NRYJX1ob/hx0fKIqjV8YpjdMmjkCS5NZTZf4i46Y24v0o0eCa5OnecZRYWwgKh+cATIDa3JhT37X/fLeroQ7T80XVDjh2ueBInlHSqIRwF+hMz6ccYclYMhMHf2y1eJWgDvVsU70eJZ/Jn0IF50wLzm8mRRMBZrn/w8Pl5ME76w3fvNdKwnWBfGriov7EYyoSx4I8sradukFNUMeN4SEN72FyLFTPmfi8Y5dNTNrMUW0F55SUEv2fvPN</vt:lpwstr>
  </property>
  <property fmtid="{D5CDD505-2E9C-101B-9397-08002B2CF9AE}" pid="11" name="x1ye=106">
    <vt:lpwstr>sFoH2gPiBP5j8yFWiv3B9jAt0oIIDwZp0HQaGbTrgfJCPqlKHsxTgtQP4421Ksq6AatcaAtMGFEtjYRnC/Dy+CEY1XitmnGCF+BOoiWZdHIwUOMdyoNkD1rl7O+4dNqzGRgOST8gmS6Qi+5AXP4O/iblUDQog0ACdtfeHw0mqcfVXdwG9W4mOyiMBS2sRS31TuxJlSdHbwoe4fUspLD9rv77PXafeZ551A+JyNYj1i4HDYq4PNzRouyYMKMKmYA</vt:lpwstr>
  </property>
  <property fmtid="{D5CDD505-2E9C-101B-9397-08002B2CF9AE}" pid="12" name="x1ye=107">
    <vt:lpwstr>zJ5+QLW33+Lz7rPomMRhcCFxmq+poX/opwZt77A+Z8GK01zN7VCBmzDHu1ZJOcSz37ZNmFPmoUUJxCd0kUwJuF4gMtyP5JGbj8E8J5F6whB60CJKi0Sjokm14xP7R5YcWePwztrY/H+3Ktl8Z1iya9pJsbYrqdJ3lM/r69BitMjUzvD4eclNfA9Rp4HkPqh9d5banJcmRJxlJfkXcTGybE6Vx1FBi9MHC0TAaqTuB05pOSSgZ+h9ycuxSvQaRZd</vt:lpwstr>
  </property>
  <property fmtid="{D5CDD505-2E9C-101B-9397-08002B2CF9AE}" pid="13" name="x1ye=108">
    <vt:lpwstr>B5ANdGjyKU/C8rUYwdfeVqrF7fbqLQDZGiOxF+dMFvI4JQytoVbvcqVZP8tF0W4TqVQK14t2tMypSWbHTisV7PJmS9SPwF9rMNWFFls0ac1QHkJOjSolVsAvByTGFXcoWAB+asHpRR5KFt+iQ7PWJxYLH+obM/mE0rrPtIXMZ2Vjq/IlL224mFOyMK93QL9u1mNPDOR3/5Ts74+1JOVKqLm50UW7Ht/AD/NRpNsrA+AN1Wtpzh/vPPHyDqz5Su1</vt:lpwstr>
  </property>
  <property fmtid="{D5CDD505-2E9C-101B-9397-08002B2CF9AE}" pid="14" name="x1ye=109">
    <vt:lpwstr>0arvoFRXIscuAcTbviWLvEYkWfJn//gGowO/hjGsAAA==</vt:lpwstr>
  </property>
  <property fmtid="{D5CDD505-2E9C-101B-9397-08002B2CF9AE}" pid="15" name="x1ye=11">
    <vt:lpwstr>2T95vj5XV7JqHbSC5Yd+f5ihbs8Yx/g+vqzXelCf84V+x0Q7cgVL5QktPB8nnsOpcceuMGLBbczJFpTr5dxDogrVvZx4nqTS5d+v9AygsuHK9mLHUwr7efjU0k1pz3B7anDnBTmJEJ7ZPagpi/gmLtfAFGJAE70FTO5uTDiKIhXtol5/7r6JtJJ6+VDukk2xJZ+F/JhbXhU5pkTi99cTCEpYVbyrm4MjVtnDdO4E1q4YhEhZAMO0dneWxIM+8gz</vt:lpwstr>
  </property>
  <property fmtid="{D5CDD505-2E9C-101B-9397-08002B2CF9AE}" pid="16" name="x1ye=12">
    <vt:lpwstr>f+VTGWH6ZLQwxb+pPNCQX81+OP6g99jcCg9AmK7f1lkwN8zVPUTR4lyp2TADxXp5OGB0321mP7lPV7cAE6gwc/VaNMQ5nk7pyWyAC+nwtu/pIB4zRXPfE7dSlanC9eYOmXGhPb9E4/LbALgXkX4MfndILq8cJximZZIyKlNx5M634pvE52OWu+QUZZLSWY82m/M+1qO98UZNjEP6wimP0rXBXybxCRh7HOFh3p7HhM9Rf/Cr/mwrCJU9Sf8+MzE</vt:lpwstr>
  </property>
  <property fmtid="{D5CDD505-2E9C-101B-9397-08002B2CF9AE}" pid="17" name="x1ye=13">
    <vt:lpwstr>zhvu9utqIT+AJ8Dn0WGGFrbLEJiSUVMaLVrm4sV3wtfgJYONnpHVQUe3PE1CYd2Gb/lbXKsy2rsuL69POZqGTmKCGGeuk/DjIZWVEca9UULjdHoqBQeg7QYmirtPTSC8gDetk6Vi6zJ0qNaOqKH66zSylpPrtPSdPxAcQFCUsn9Ym6HxEi6IMFK8kufWN9g3MEP9jHroljFlj3T8lkFJVFshxxy1S+KzBhgVOcAqlLqv9qTgplYrGLmXlKFpJUa</vt:lpwstr>
  </property>
  <property fmtid="{D5CDD505-2E9C-101B-9397-08002B2CF9AE}" pid="18" name="x1ye=14">
    <vt:lpwstr>nJtn4jDfVlVfpmmugwFKow027+bieCFN5mysC3tZw6F6U/T7Jl/cSz409QKT/q17OQNPDM9TMgGhqXUgZ37GSftZ/ZdjU0jHk+Eep+E8NtyLorkXm/DJkLjC8e/qbfsZTPRE8i4wsBbfzgiWm+K1luH+hFNYmDnPUoKNCFVjzTnYNXSBQMEkD5WkWDeygBax8mEpLmfH7hT/mSe0IkRUl2VvWCV/TMtFhiQLQsOiuAY2KrqhkZmUnswRufSGcFR</vt:lpwstr>
  </property>
  <property fmtid="{D5CDD505-2E9C-101B-9397-08002B2CF9AE}" pid="19" name="x1ye=15">
    <vt:lpwstr>mHtku3WJFuTKlrZfMB8YNaYo1JT+9UlQSPcHfbYyrYB1erysupodd5O8SOUCGmq0bzZsQTcI7wkhvJAWht0K4YcJR6SH4HErMGdn63KVGWy6Jl8OsrwzszBF2zkgspP2DpZ2xhI7lAEJV05tJ5o/ESzqSWY88o3NJ/kKatc4aZZWJ8CCWG41RL4zkLwRv6WEWsZ8Ca+8BK8fTjsk7baoGBw560zO/6+a9hYxwfam3MlCmShk0swhcvKeZzgbWC3</vt:lpwstr>
  </property>
  <property fmtid="{D5CDD505-2E9C-101B-9397-08002B2CF9AE}" pid="20" name="x1ye=16">
    <vt:lpwstr>k9/DwmXGJwWGSEjB77fz8vrVRBMLwvySLqMIQR89ZYARYidPduj083S8Ih7uiVfgT2HfWTl0YXhtdfSLbigZ3KZ7mSuBhaA/BMXmbCGr5Zxz43sjEDp5zMcyJ3q8U+E5QA2f1RNTni09av+MBuZEBlNLtXS2S9lRruvLe+jxA5+y2KLTzptZ41AG7C9XMXPSCCRQPnHXzEAbwiIH76jKofjfXXHxlTrGorBvUkTZe+iYqr8cKmCfJM/tuxByslF</vt:lpwstr>
  </property>
  <property fmtid="{D5CDD505-2E9C-101B-9397-08002B2CF9AE}" pid="21" name="x1ye=17">
    <vt:lpwstr>zlAUH5/k6JZXANHyPCuCE7M9JgaZgO785GdpYNqlkHYdXS84befD0IuG5w7OoUqnXj88SQkD9Y+EP8XTOV4pom9JTqioqS045bPvG5PFgdnZyP5HQq22BmEph2PkCOHSnP8cPA69+vyXMs/ipR0qsmp9SS47BBzgkf1RNi9wVFVZ/GMA+Es/v8EoI9Ov7sB/l35FOhCcdoxrJCoEJ4sjwRDgDCWtPAV8e44d3P0sF1Nw9TlEbRQ4skoWzHzdK2C</vt:lpwstr>
  </property>
  <property fmtid="{D5CDD505-2E9C-101B-9397-08002B2CF9AE}" pid="22" name="x1ye=18">
    <vt:lpwstr>JQQMOyRBxWMBtj9kshyLYPJs7rNFFoeYbv+oyD5Fy0rA4Xt2VC71GVKWsOV7DYS4893YVRCwILx/4m9Ebd8Dpa6IvDsSKf71RVuSnogGHS5DGsdBrORCwaW4xo8wRwQbL75n3WDfMXOVKQd7HM7+UVvHfVrKcUPyP3Z9+9r1as9CP2usIANQRC2vRCr/5I2v1bKQ+5Qva9nVpAHOvALnKkykfxoIgph9O+vY8A4JSB0ipZ0Eg0Yz0vF1pZ34ruZ</vt:lpwstr>
  </property>
  <property fmtid="{D5CDD505-2E9C-101B-9397-08002B2CF9AE}" pid="23" name="x1ye=19">
    <vt:lpwstr>JnSIKPx5pC2aHqJRrYZ9Sf0/XQ1F7DTyEWRGCSzJeFBrjeprz+H/FsZOt5eDB+I6WC/KKv+CPTpnrWxjQZUliS1W/Xq/N4gmRbWd0bxxGBoMlwYhHLAstJCtYDCL9sDCWzLSWLGlxNhuDhrGZvYWGNc/klkRmc2bhrplwReo2lpngnBrtq7F9UUYSFfEBCcneX3k91BJ7TtSSUVwkaoRCosIAYO24a3SXYfcQ9/5tIEpFJ6P8LG4Y2xfj3KpsQv</vt:lpwstr>
  </property>
  <property fmtid="{D5CDD505-2E9C-101B-9397-08002B2CF9AE}" pid="24" name="x1ye=2">
    <vt:lpwstr>WD2JE1aDz90rWyt+xQjIqVh01MaFPDoO4UxTSTrgD2BCpSKFl91dElcHJS9M9x+9Ij0Cf7a8nTj2HBZX/LjKknEjGIESMJ7jW57JJ+xdGiA3a9hiXNDg5rhuDX4vbGuEIp2SjaUtVC6LQyRONOh+k3lzvG8e2chbF1ax6sX120P0AXS0X6VOzWyX0r2Kc0iOA5iwLfI6B67eiISGyr2z+hnBpk1uRPqjwK/1FRgmlCiqz7+CjoT38UozQ+qXukB</vt:lpwstr>
  </property>
  <property fmtid="{D5CDD505-2E9C-101B-9397-08002B2CF9AE}" pid="25" name="x1ye=20">
    <vt:lpwstr>Kop67wP2w0oWGV6UY5PanAdfhVa965vA/Cwj6W9nWxgYClopGWP7wO8gNauJAs/vBzqasXqW0UbED7diuqVX0u9tL8Ajd/kyHdkRQOszb5PjiO0iJwPcVZu7PvYBuaRnN35k3yFCo7DzMKCA5eVDq5VH60r2XLruy6U+awlwyhJ0uFfl6A8Xiqqa3sH5VnshhoWYoqgGVFtmnrORqPKMg4rhDcNrE0XHIT+hvuFksOAqGtpIrUkE4Vm9sSYBpPq</vt:lpwstr>
  </property>
  <property fmtid="{D5CDD505-2E9C-101B-9397-08002B2CF9AE}" pid="26" name="x1ye=21">
    <vt:lpwstr>om+K28oflJ/6EJmPrJjoBcAEcq2GsrITCd/Rx4Urp4wexQfS6jMuVkzPQEQpgGqi+ampl7+XFHtKuIWk/aPELQGt/4bcAsvhWjCmK/BcVWOVie747ufzjICCGQ2SOOQD88ROM6wz4iRXYb/mmFQ3i+JR72qZ5gt1i85C/8dWp2KbbH2OtssIU6qXn6RYYtY/abgYJqsdnedb8eNa7Y3EaV7Nl1IDPicGQaHwnV66Yfqmj3Ur6ltRH6uBzMoazRo</vt:lpwstr>
  </property>
  <property fmtid="{D5CDD505-2E9C-101B-9397-08002B2CF9AE}" pid="27" name="x1ye=22">
    <vt:lpwstr>cvmO8STN/A5ydhHNsUeattWvJDN8eVvGxUJKx3gUb4xauSYWqWOB8igh2ktucN4rfT3/aho4Ujacl11PRX6cgPO1yZWbtsiCyFp3RQKtBNxISY5i9Q05S+OKWrD8TOJ0+r/vddIAjZhLeWYZM7lJ7pqpP9QQYb70oFut44+4b0o/dl/IkgK316Z3hC3RC4/SFbm6K6jGpgpQ10U4sMJe8ucL9a2Pno8I8mhvjD7lEtk4+1cGqesjzgmuYHh61OS</vt:lpwstr>
  </property>
  <property fmtid="{D5CDD505-2E9C-101B-9397-08002B2CF9AE}" pid="28" name="x1ye=23">
    <vt:lpwstr>y8W/VAVNF9E0JKS4pihlMYAhRTQ6HxfjlGWPEO+D+ovKdm6+oSYH4/Vo63ewqB4hwTABbX+HNbc8Y6rCtZ2QAKLbiQb4cDrLyB5wSh26+jSOlkMoHPBX80H6V97OLuJL5LRn9O1O9jX69eUqwpFrIi2ES+x+0bY+GWQ1kpvUhyjO/gV35NaQImL5OZsUMyD5G/adLthda48CHPR640gx5aXYgpIIqwdZhmUlvq7MA0uahr7MUFJhl2R1EpZOZGX</vt:lpwstr>
  </property>
  <property fmtid="{D5CDD505-2E9C-101B-9397-08002B2CF9AE}" pid="29" name="x1ye=24">
    <vt:lpwstr>q8HEPAT1FBoFIPeLkcAi1pDdEEyN+pnG6ysLFMk/WhvVIyCF22DrXoA18QV60joXAgzJyz77TMlXYBtrgbwaBuX1KzL3puD2AFBd661UUnJGEPttZxsYMlXrV1l/BKsd6dOeiETU19JS/cDZTHX2uyfBxZ71XoHdevKNnU63mwUfnHs3VNd/4yzoFH0S9hzwlGYje/DUo75MqdBV70I6UM4l7hLKs4t4QpMnoQxjb3R9M9VJOZMdOv8Xnxa4KkN</vt:lpwstr>
  </property>
  <property fmtid="{D5CDD505-2E9C-101B-9397-08002B2CF9AE}" pid="30" name="x1ye=25">
    <vt:lpwstr>3IAFSzfjN55iP6e6lUyT60UZA+50+fWflDjsqqkUgOMsfO1RqOtEYH7i1O1gZaw4qnUYoxdMM44V93hMiUtAj5xds1cqQRSsHcf0EBiLPabYLffRb+Zgw/L4216E/L2Y8Se4/XcwW0tzPwOda8agBLRBQps+5K4CQwQjHk+SgLlS1d0h4iY5qZz2rmn/9GkOzQElDjrnyY6GZ+GUqiCn5zQ6/c/16LVkL8CYth/8mxAmRQIXqYJGCB68++6rI7b</vt:lpwstr>
  </property>
  <property fmtid="{D5CDD505-2E9C-101B-9397-08002B2CF9AE}" pid="31" name="x1ye=26">
    <vt:lpwstr>2y8Uf+9WZX9Hv20Unmg1if/NwRG07GvulNvOo6AfG9G+NBqBaJ+Mf+JIeSHjiJGp7Q/PpD2Y4nQEnz9CRWm2qSj10hIMIt60cL7rxnOUkjMImf9jZfQR+8H01KK1U+kb5RizHxV5iz/kk/v2VwC/WrLXznyBniVAMqJH3I29iL6sUoTeiFf1BoP9tvBBQVN8gDZnBaq7gfgjZQSsWI9KZU3SEGNPQY7iGPTdqh1Q50ZcBOfFV8wJPVmKPoRUtbJ</vt:lpwstr>
  </property>
  <property fmtid="{D5CDD505-2E9C-101B-9397-08002B2CF9AE}" pid="32" name="x1ye=27">
    <vt:lpwstr>DPBXwI7xAwoc8PmDaIVJCABJVIKvxOFKiQkDLXZG1SlJojbpeBmMK4JIvmuHm2eQACrhKiBniqxOPVYNRTi7zGIrfDVSyW7Cj5CQMfBD+zmYhERUeOlPmUpCPE5VKU6LNRdfn3+TTfbCTxGCRDvmOTGxtFvdqVpiNTM9//tSdhisE8RNG20l+qJkcsmEh9VW4zBAq+x9/p9YGO6FK5B7asDljfeILAHH2ZztP6mIAn8bBzgJ9CPLSYtV2s8qXJ0</vt:lpwstr>
  </property>
  <property fmtid="{D5CDD505-2E9C-101B-9397-08002B2CF9AE}" pid="33" name="x1ye=28">
    <vt:lpwstr>fkxQNchoZ/FY0DTwrFNWcf3r7abaHIBhvw+8L4ZuV8i5caKvsJzXEcEktfiLorzLI30i0azenttWssF6CWu+Ecg8sUXHfu/iBa46MVn9BBYL0aCHj1dBWyA5do4ruamOs+bJ47TSF5acECJkwulrQUuOvPlDF2+XlD0dJNXBIgTcCdY4/kK7abKVj76iBoBR7kM7gWCKZf8Ug8F5UgHf7DOpGmH+XzPzyQLto550fszYih9IAho0HDnSHPWyAr7</vt:lpwstr>
  </property>
  <property fmtid="{D5CDD505-2E9C-101B-9397-08002B2CF9AE}" pid="34" name="x1ye=29">
    <vt:lpwstr>E7yfIOvfu+9OBVrr/XIsmrRfCD4jqKe2JZm1dE64v1+hHL5JyP7pFuV/lml3O67KqDB+s2sZR2Dnvi7Gg99kpuZWEOdF3MVYBIrHJXIINVToJx6Mx1bqxrRzGeFbrnV9wme0F7aqO3g5uQ+EwvSfZw0LODlTI3RfuGnQu8KJTqfwEyXmh/tohKHTHzSI0+9f1dxi2VxiH3dEcw6Oji0Epi6+mn6lIAtkCnYQbjKCts4bqEyNRYQns51zX/QSrhK</vt:lpwstr>
  </property>
  <property fmtid="{D5CDD505-2E9C-101B-9397-08002B2CF9AE}" pid="35" name="x1ye=3">
    <vt:lpwstr>Q0PqH8gydmK6IoNqjVYM2UjnxQiqXj+GTLWSh6Pofc+RkxEuwLDWD1CvrPXNrtvf7T3ULKls2ZMqNpx4sb7oIaL4u09WzPLg61ZXUku/HQrWN05AYIUhGGq+6W8z9HgSsMEzQ+K15lRkLTyGz5LQqkihe2ZjZZyB5LHtYu8GoXD1RKWK/y5Chg3F69DS71x3MrL5l6QZCFKKC/Cx7tmvcpzd1QkmJRAMELqBpyGo3z4AhJM0XZAtDzW4zULkkLL</vt:lpwstr>
  </property>
  <property fmtid="{D5CDD505-2E9C-101B-9397-08002B2CF9AE}" pid="36" name="x1ye=30">
    <vt:lpwstr>N4sJRUJ8oN4N0GcwKBSb8zBYCCxzq10hvpcvEV5lylwvf4r0k7MPt0mCWSihwXBAq7UnCskF/dRDK1dpL4UwWOCvhLtXyZTUuefXXEh5E6whm2QRYrvtxifX/yehwSMOo8HYQfKqx9gmAFft0KxbvXX8DMc1nG7sthQqJN9GOS12ZE+K1kGokfgeXwG5ws/GrBEvVEXXpWqvd0IAYH4gZzjKhWzhBCktcrdCsP/OMuJmzn5zunlcqDBdHQjBQX6</vt:lpwstr>
  </property>
  <property fmtid="{D5CDD505-2E9C-101B-9397-08002B2CF9AE}" pid="37" name="x1ye=31">
    <vt:lpwstr>jYK89qkqLmF6ANPxWRZO0NaP0Hfxt8Sl3kTfuil2x9U/3DUufVrq7OtfDQ/P203crZCdooAcnwY89NiYsNUQo6gmz9eqQhbqIPwyH0kGAgnp4eEcGeuX+1FD1E9rkmf4+057uP9wu+HSyY6ZUvx9znQLcDoOIPbr1QwDS+ki+KDVSW9l/bOkh3rN6dglJTZ4GB+ivDt49WK0MnUDZ2vyfGzWuvMXB9S2YvDrF5Le84H7HMCu95oOtsYb7fQgmaY</vt:lpwstr>
  </property>
  <property fmtid="{D5CDD505-2E9C-101B-9397-08002B2CF9AE}" pid="38" name="x1ye=32">
    <vt:lpwstr>TkOdhTu707fkV6GtMc3UFuuta+D6rB+QIaMt7YRVkD+gwiZMs9UxcQP47cHWlc7g/W0DAJdYoVYHyhRhaFxrato1T3qpSSbPK8YLzQib7Du0I+LJuvbBrIfxjrzvGJpjOKk3L2LVZh1XjfMdjcXLuzcmUqd0WQeZwbQpxG6eLmLCC1i8MhQnR+V5+1Av0sDYaZqeeoepQz3ijShirJ4itxa3tWSDPeXe5DY1mE7213A0xaNvQg7ggD1d4RKyFxz</vt:lpwstr>
  </property>
  <property fmtid="{D5CDD505-2E9C-101B-9397-08002B2CF9AE}" pid="39" name="x1ye=33">
    <vt:lpwstr>7foVWu6S7G36pghAY2JK5fKOV6KQ+8vkNREl7b4ZgnVsg/ZMx8wrO5vgC+6uYWOpWaTcHWivGAGcPfec/wWG5yv7NJXmppVpYJy4CjHdppOljHr7WXfx7f1molwv7Kn5JwKZ13lFJYg7dZe4OwdZZXANNowXle3Y7Cev6QY/mGNY3l9JqOvr7TgPQwVsM3x3pe5U91BWgZNjD4qwh7WXEl6xXo+epW4Ks+HIJOPzcS+C6Pzz19mj4nI09IVkTNI</vt:lpwstr>
  </property>
  <property fmtid="{D5CDD505-2E9C-101B-9397-08002B2CF9AE}" pid="40" name="x1ye=34">
    <vt:lpwstr>Lht/tXvrV0PPFKscCi9V8E4z+h4jLmDYNXTkada+5uwqA2Qdmva241L5ORPLbaY0V64kmTZcsLjLLo/bJ1p+KBIF6aR1uXH+rpp6y/4W9qq4f0s1hXtUf6NN4wlXlfhYWbBGPhlYLOx2RsvBNJi3mfRIjeqcYgIMm3Fl/vVhcIzdzrx9ZVwn6QpxEssZfvI6SnB39Xbw8rBvCLFHcE4Rsm+OjqHQzKZB6T3XDJ7Ow76Y3uAlOmTQhR37Vv2HmYW</vt:lpwstr>
  </property>
  <property fmtid="{D5CDD505-2E9C-101B-9397-08002B2CF9AE}" pid="41" name="x1ye=35">
    <vt:lpwstr>KRZmMApJUMiAHOwHQfaFJ2sO/1CKid+LEANNtGRvTm+QtpEaLgbc5DCpPRVBwCCaOSY+dZYWV4OoDmHuF4I7NZDqSHSRENYcMENnWCXf6sSGZSsh9ZPdL8Tdw81X9zi4OEfhDsOfdPjupqUXG2ZV/GsE6PTdwxdJCUQeqy4mozWTY0n+Mb380p7x6TUxdVhvPokUgTE2NW334yIDjo1IUknlqNDT1/H8yGz0D5L9BDWd4AlOXtOrm+DFpBMuUbs</vt:lpwstr>
  </property>
  <property fmtid="{D5CDD505-2E9C-101B-9397-08002B2CF9AE}" pid="42" name="x1ye=36">
    <vt:lpwstr>FowOAs4D6SVoK6E9EG1N4ZHkJgAkC7+ja65NNHhNEFC4c4p8G4IXu/T3qwEM4D6KKKh+pEECevKKa7HKcZUHXsJIWM4c+9DSCZZSxDCG/fKz0Q2GMl/AsRRGBdGhg2uYb8ByPAKknzxVh1R5PDpZpEuuKGLRUk034FKdWExflxQZjS0pQCPCAJE4wWh+BzhcRXc7IFt+9L4JGHjzuWfApv1u+Bjft7OHCYdDLLZqYwtkmX6k2SgOsa6a3xM91NI</vt:lpwstr>
  </property>
  <property fmtid="{D5CDD505-2E9C-101B-9397-08002B2CF9AE}" pid="43" name="x1ye=37">
    <vt:lpwstr>E4erIt9hn8eSbr5gvf0mpYcUghz+Pep7Nw22uEm6eS3xqYvtlLRmrv5oqvCFkLQxrYv71MINLP+6xF4JUfsvt96V4Tb75AaO8uhaqeNMBSQ4BJf8CsiIP8VIFXx8uuWPlq0jt84df7pGav60A6U3BhAVDQe3zTaY+Y/MqDQQvMSEfaKNN5SOx/JWWvRWA4KEKv8JHxAslxMjj68VN235jsIZQY788x/maONPF8j0b3lZzhtausBlMEuA2CVUrTC</vt:lpwstr>
  </property>
  <property fmtid="{D5CDD505-2E9C-101B-9397-08002B2CF9AE}" pid="44" name="x1ye=38">
    <vt:lpwstr>d4rthswTHtVskJgv17wFQxsWkbG7uZF2S2Zld0/KnGFz4syPD0Bgvr6SsntgnM1xNw5XWQVp1M8Sc3rl2sSnjeJw2pQtghn+paN9t6la7U9ECLToJmz5LsfaSCkc9RPnd3fEGdufwemIAAuK2yzFDfosTpfHd7ZuFfa3+TBokNcMhhlOxOFV0fgzZ/UI5L18s7xK22jvVm2ZfXdNjtLGNc3PPzNJtVJhrS0bN7cz7+KyHBbn32SFq5N2mgDNba5</vt:lpwstr>
  </property>
  <property fmtid="{D5CDD505-2E9C-101B-9397-08002B2CF9AE}" pid="45" name="x1ye=39">
    <vt:lpwstr>uGoKboWMDxDz26o+k16x7Xuo1GpIz5+gWDjjAq4pj6qJapgBrlYgxdhALE3pv8+cY3kcVIhTPJ84KdvnYK+H9k7jAVoEfakZk+fx3eiQ7a66hrSXSkvTBRAPMr2t9/2/dVvdXLH72h5plQCqE55rbigkio3aBlwvzz5dLrO4AAMnzPj+HUZX33kpstwDwcKuQr1hwN4KZV+vp3xmvt01JIaHI9DBQsyc6tVYwcLgiR+mvaykIEmpx9gT2tehQIx</vt:lpwstr>
  </property>
  <property fmtid="{D5CDD505-2E9C-101B-9397-08002B2CF9AE}" pid="46" name="x1ye=4">
    <vt:lpwstr>gCVfZb+cLJjZCuonb1FbAOvEX59hcOpycEurfzLR+6pJwF9l49DmDxu/pMldoe0NHndhv3hyihTeruO0mfk5BwGI6cK0jZmpg6bauBA/w0TWtQOHY3iID/RjKzWxAL4Zja5/HBry4ZcrvYzJHkDlM/JXGHE3CNvZjcnYQsdDCg+d9ozCZ6BvytgqK1wz1pf6LDyYb9jlG+8yBgsC+O8rlNCAVHUz106A9mNGH9SRr8Q45kv45e40hN6FzL9TvdT</vt:lpwstr>
  </property>
  <property fmtid="{D5CDD505-2E9C-101B-9397-08002B2CF9AE}" pid="47" name="x1ye=40">
    <vt:lpwstr>x2H5IQgLXGq8YHMAqx/lUTZMMijK1FMbh+diEc6pI9m40LirO4XbjYHafenwBQwHxJxOUlaJKfvtTFH7S3D93nAeGLNCIxC1ktmlYcsGSHR2KHO9us1xUB+nacXLXmxur4yakMhd4VCs+kbt2NyVMVNYfVVm3CsFE9znOHx+63ckCDq3yiLXjp/OFqRSjejFjZT+hk3PrGXhhfxrlWj1KflL7P1XWQtVOOxJ5BFhoZ26OkDy3R8u0GPxdn3QiNd</vt:lpwstr>
  </property>
  <property fmtid="{D5CDD505-2E9C-101B-9397-08002B2CF9AE}" pid="48" name="x1ye=41">
    <vt:lpwstr>UDKHfp8uaMxd43mIH7vkGQ/wAYzY814aumxfuaRuY7kcsUTkRg6mldybQdKpsm3I8MfKH3OkvNim35uM4Fpao3bkR9Y2gBpVM5kAn79O1KJrNVl3lc2OdkFRN5BHMqCLfA9cY0U89//hMeLQU0h0Gom2sXLd2oI+sCgnrNkPC2yaDKAuBBJo0+09lytHOTPrKPgDB8V5y9jy/tNje5rQ7oAtoeiedKsR5v91B82I/iCTqfRR+9jv5WoYVmjxqs6</vt:lpwstr>
  </property>
  <property fmtid="{D5CDD505-2E9C-101B-9397-08002B2CF9AE}" pid="49" name="x1ye=42">
    <vt:lpwstr>XhpVAjXOa68knCXZbtXY1A2TYBhhckx7nxjXKnn2D6GtvD9Es0wbqLLL7uPUx4XzNWuh7CI+d4PEkd8wUGh40o0TcD2Bieu6zTSfzWchLryWt5IBFKj+JbJkkCVef0VPYJq73krrTVRKxHzX2aiJc0R/4AD4+HGCCis9VVlol1yXA4y4JBrUN6cMYXHIKlGqVSYiVGKMy9S/bYd/LlUYQamCTob1Wv1rtmC3WyS6nshu03/1LUOEpWUhpNzQupB</vt:lpwstr>
  </property>
  <property fmtid="{D5CDD505-2E9C-101B-9397-08002B2CF9AE}" pid="50" name="x1ye=43">
    <vt:lpwstr>wDPjfUpRbO8BGGFVhiVw2B1a+6vGz/TeTdpwScUXE04+PGXg0Tw1o+14AAN4VnSy9deeB94AsrJw+eywD3HkyUOOflZc9IsvrJf+JlQRo2vMhrh5fcMmKFXz91phsRZwA8mmsxUBbrTdaafXxY1CKBBM2yJKpVlOBZFaXe3LRkTfzZgSun4RPFoILhFduEzCWU6EzXIo3db09y0XeYzFy2k9zK9NQA8cAJ5GgGuZMrOIHSVoVGZE8r2yL93qFk1</vt:lpwstr>
  </property>
  <property fmtid="{D5CDD505-2E9C-101B-9397-08002B2CF9AE}" pid="51" name="x1ye=44">
    <vt:lpwstr>OCHqJ85WkrysWD2JMNf4QbfygB+z07Stpf6maTU3zKMy19vI6L3NQAG6sK1ZYITkn0+tK0dCm6kpMLMYI+wnP2rb/2R8RZ4wSyaUU1Or9kuwq1ggFwdXwfg8SZEpHnadEPCdVgVee2YKICIJdKJQVpR/mYSYl1TYoeGuKGY9qVH7tsAxmCaKw9ZR/wjC/giAvOzDRuizwzx4v2O7BRvhIVoDELIDX+TF2CQnZ65CJXt2gaUNjjCyucZtDesiOoc</vt:lpwstr>
  </property>
  <property fmtid="{D5CDD505-2E9C-101B-9397-08002B2CF9AE}" pid="52" name="x1ye=45">
    <vt:lpwstr>w0EGyU1tAnBfxnueXeuDICNHgQ5jgBlGGxr9DBXwKKVNepuGZMwPe82wU6f7JZSt93onm3p/lpKLsOyWalwaFapVSPYj18Q3kElG2vyCxaU3Zkq/9xaDlycaUBiZmymO3J7O+sDS5zsgr1r7iIKqkxJIk3gkhIgOHpfcnUldAsZOqe0P0RoNVFs8DVkHA9tE9Ml1ujewmRhE5l7xZ9SD2IzraU/JGDid/+2jaWL/PvUHBom09VCzOcBv1KzcWOf</vt:lpwstr>
  </property>
  <property fmtid="{D5CDD505-2E9C-101B-9397-08002B2CF9AE}" pid="53" name="x1ye=46">
    <vt:lpwstr>oFuEZshqi0saPy3tXTh9CZDtupC7dEvVU4GT2Rvi0OUsVSDbXphuvnultHiDczkSPWL5QN/uZsGFYa6y1dU8gDYmhPVUs/qhXBLxNfjD/r/fKzgEqueAUHL79lv7pFRtBR817tSr+Om27bmcQZPNebr4ykDZncK6prwO3YFfiA80gwfYOPaoyQUf9fawlMtooWNqwHfSaHA0IE1ugI84rhPYwwfvQPXaWIxKRg8QHBn/aFZQYiLLGy1WSlQoTpk</vt:lpwstr>
  </property>
  <property fmtid="{D5CDD505-2E9C-101B-9397-08002B2CF9AE}" pid="54" name="x1ye=47">
    <vt:lpwstr>sF6CnTe0EFRH4I1X7xUNIsY1QpBD3hTnhcMrAy0jU+IBTMWCpJvoKphZawqJZCBi2P+++C+4TL7+VuzTiF42ISYveKbBOo2tmYrS6mh5v55Irn1io4OGl70L7LH5qv7cAHeBRLbvKVudC1zv+PJENXV233/KgvPQKgDjo3IpMOKCFfjodwnGr1QghozyI/I69HTTtEYF9FI0Nu2P9MzANWBe2WezJnN1reHzMWKQ6564LFQIWmWruJvKKIjb4dg</vt:lpwstr>
  </property>
  <property fmtid="{D5CDD505-2E9C-101B-9397-08002B2CF9AE}" pid="55" name="x1ye=48">
    <vt:lpwstr>+QwkaRhnHL+PjM0zbneHTplwMhlrSKttzfA7qZNGWI6ypybMgSfD+2TSQokn1rnLzLMDaUKJ+KObZsv66XDR6xaUj+NIi3b3HbWJdkfmeRfpS5dIkzG+PfVhysaZddq4r1+lOoTAOIc+v/Up7PgOS97UJL1fkcG0ZDvDIPFZgBUjAczho3oxvcmsQkr4eCxtRZDHLVaKrGr1A0H4FCCqhYmv7NMVxLn9TQbrhBMyT2/2lk7mZEuwh2gbQYtE1cJ</vt:lpwstr>
  </property>
  <property fmtid="{D5CDD505-2E9C-101B-9397-08002B2CF9AE}" pid="56" name="x1ye=49">
    <vt:lpwstr>J2NyOoZEzQVsCjAmMLEb8wFOnRAgcyhUvQUwuk/AmNy39CBxTBdXw4ekVilkvJqd2OSFaAvRoDbrdRqCnF2JIV7GcklZ34dzo0fNKEpp6Ce1dGV/7METX8VvcEbVT97d5v7znckLLsf+X/j8T3uIhMCm7XqbpE9JwSyXivQwCgSG8Dr0Esm6UsizWu+rqIcdKolvSh47IFBmpnSq6PZhfxHgwkqnzcOOl2NVeVDTgsl3TinTbva+dqgWYFwwgJx</vt:lpwstr>
  </property>
  <property fmtid="{D5CDD505-2E9C-101B-9397-08002B2CF9AE}" pid="57" name="x1ye=5">
    <vt:lpwstr>y43en61rqbSaXiVN3UT+KJmW+b3piWXWBf0HKPqIeUGDAFNO2RisPqgOUpGdMBHU0Ia9WWia1vWq7B4H1lEuw1n6Yq/Q94ts3QyN4hCvgLubviwFAsUy35XEyMUfoTPc12h83/7TuUZPZPr7cyCHk9gEnuUf0RF2GfdRWXvIm4MuyCLd4pFos+KOQeo2KqANkZaLUIV6UxewVdocRonDxaBKy8LXvZaeLFNLVEupJscaQgrgtopKxIwDMW0ADIi</vt:lpwstr>
  </property>
  <property fmtid="{D5CDD505-2E9C-101B-9397-08002B2CF9AE}" pid="58" name="x1ye=50">
    <vt:lpwstr>GhuKBmrjOFHP+eY7YxcrL577Qjp21waJUX3Yh+g/phGrLwaA563lDvepst4pWOD3b2IM3ZjlX/WsOW16uZOjAPlCxCqyX2kQcvg1ZFkC3KlBkGLvKRlGT4h4M8PyivjPLZsxorn66fGCPKBMjx3yd3Q02BWcEYzZoN002pP6l4b+p5HS/lUfj0kfN9jW0jOb+FGyJ8ZLp+rGB0S5nT3P+QZ8QXoYiiYb05CtMaUkcuCEDLbknlDJP96QOo3f3A1</vt:lpwstr>
  </property>
  <property fmtid="{D5CDD505-2E9C-101B-9397-08002B2CF9AE}" pid="59" name="x1ye=51">
    <vt:lpwstr>MkM60Wz8hc8l93GRPvY4unRN4xlTAQiwoVyJtoXqmZxuOHB9m+8oW8BY4N4UMCdIOcHSm3Anw7sdmfU/5hAdzPWnkyzTaeDTJfmimNRhoDcXnvTTv98P0nh95lSFAg3OqvTSKISwxQy4v3jDZTCvfwTXBZO+XPpOemZf2JDQV5faiAaG7M4MRLqeYuGfO6EcQRll5ZDHp4xb/n8eLWy4Er7AEWxO3VHikbdivirH4uLF4nc+JyJF5ErtgyphYau</vt:lpwstr>
  </property>
  <property fmtid="{D5CDD505-2E9C-101B-9397-08002B2CF9AE}" pid="60" name="x1ye=52">
    <vt:lpwstr>S1UPyXh+hEp4E8cvLuxssag8/lv5Mg1B81a7hRzTYl8Oyt83qWmzxEDxV2upOpHQPRKcUFI3/cJ5T1SlrGY6z01X3qRPcOJ99Qc3F9krxEPj+QSjx9OJuQqLpZDGIQyRAJw1y+amk4stHwP5qq8q9+UFsW0xTQWu/SiQfvxUIrKGYmSmvIrs525lEj97H0ZPO4nFB7e5VJZpqD4rafnJK9ffJuwK1Pv8X5AGCOoce3NHXeL0Efy2WATNkx9Aqur</vt:lpwstr>
  </property>
  <property fmtid="{D5CDD505-2E9C-101B-9397-08002B2CF9AE}" pid="61" name="x1ye=53">
    <vt:lpwstr>EShO5D/4Ehj1sIXd4lKlz0v523jPFNuP9ClaWPUyhQU4PQ8SBspsq369qcta3Dmq9zMbm2LbSWYz1LYKSb/isKW9g/SIR7vrC94XPSi+yo2DZCrMyMzLJYpWx/Xzxx2xfx9VRlTtPCfeF62zCzVizr8lycjUK5hRnDoygdxz5t12dh4lFVxEAuyQQjhg0V4lMZmdjO7LdNXKZ32CTEWa4TlNev6V3Qfm3GCgASjvFl0fRNFqAaISX2/a9Xqws3K</vt:lpwstr>
  </property>
  <property fmtid="{D5CDD505-2E9C-101B-9397-08002B2CF9AE}" pid="62" name="x1ye=54">
    <vt:lpwstr>Yn58jQR5HIXrZtjcuvdh9Yh8LtkMRf/R4wQhYrPM38sTZfM0jrOYNBH7Cmj6vacQ0F8Kh1MnarwkXyszmCR3XzKr8g8hWqDcxhLU69f1OFoaG7y1RVTTVpSqCMaDSyKjEbTRDhJ87gA1FVtaMvbiSwz/fZKdkbDDkrh6R2+vY7ncrJIaFFnBhNoOjBD1HEU1dtFnjYQtylcQfl0ITs4b34pi6UZc1+yPC5ob/dW4NbSfkIEtEGtEV0+EWl1WJYp</vt:lpwstr>
  </property>
  <property fmtid="{D5CDD505-2E9C-101B-9397-08002B2CF9AE}" pid="63" name="x1ye=55">
    <vt:lpwstr>cH4N3PH4TWYujtljcQAHRqXC/MLLWX6rx6S2nIQi9DIMrhT0fAptb3DLayQal7u9lG2WZL3TM/MkQoXUhngzeCrjnGVigdMJhBiEDZEqmeE6Ix+vMNGGS6Y9gs9uoXrfaxBgNYq5HzcDhv1xsrAknfs6JFvNJlo9Hg895vPvmTya3tkTYUHTO54jOm5yagaVDMJGiJsMcs/wzuNmY+gP8E/gN0nipuyPxAI6qIMMVZrFx8pN72iIclVLOkLiESi</vt:lpwstr>
  </property>
  <property fmtid="{D5CDD505-2E9C-101B-9397-08002B2CF9AE}" pid="64" name="x1ye=56">
    <vt:lpwstr>iFTFaeGwDaeGe8lo4YRFrrBPEg54YHmY1H1stlWJ3ZS+l552nyibtjKE2HJFwMlJisuTzIeeA3KDxJtcahmZJxhbsZxo8toFKoNk1eegFlQMuwaXUhhZ4ggZZ5jyT3F5tT7Ycj+/o6ltwbVCsM5LMTEfMtcgEXfvycrcMO0xGpyx8GLe3QN6vqaCvUfTuWdIglSHBxRptzGmPuiah9RyT9PqZnvtvxWc/vaTI7IITHKpumjJ/r2Ee5t1TiZ5ml3</vt:lpwstr>
  </property>
  <property fmtid="{D5CDD505-2E9C-101B-9397-08002B2CF9AE}" pid="65" name="x1ye=57">
    <vt:lpwstr>kzPT34/dernijzINB/zKZ++aATbinrZM/M0CMb0zhX0AL7Mb3TQlkh72nxhytUFVd9PvSAq5RLkC0Tba6ED9lqjzxGWqGhWubUpAXFB7Qc7PvgZH+MEMUn5HLm00akB5hbgNJpS0VX5sLSgdUzEniF05Te08WFGCB0Aqe6q87c2axt7val/qZlUG5XkaiFT+aR8LDGaRvU7CMByoZ/dDEXcFIwgzshT/km2bppCZaxDb5ICXZRckBCBcHb2I7HH</vt:lpwstr>
  </property>
  <property fmtid="{D5CDD505-2E9C-101B-9397-08002B2CF9AE}" pid="66" name="x1ye=58">
    <vt:lpwstr>Xl/AFIZpkZp91E6+KAw6nMS2eEMQ29DzA+OE/XECxGxl4C5BxXCbnsC2gkQCthiTQODkUgUqbHtZyr37vHJDeIFbJWLObHFjx2jLJylOdVaoQoaf5i1qTXZJnPEY8unMnNDvnx/erOPdPS2IWNUXzNnwu0xpd6d8ZcjZH3b/qxJ3H8zlNYfD56Hrf79YVgrN3YU5LPh5Dh5ahbtV39hQgUhyNUaXXYABKjceoBbdn9mUfSs0ToI1OPBv1tavi9P</vt:lpwstr>
  </property>
  <property fmtid="{D5CDD505-2E9C-101B-9397-08002B2CF9AE}" pid="67" name="x1ye=59">
    <vt:lpwstr>5c+H7ztvh1+lZ+6BoIh+1LcdYuZztypwUIF2NmfUBFblfS9IlBVZg/hTqqR+Ahk44F7E5/fSbqi0SJ/HtY94ZsPUJRQx8viT054v2OyR7MHDnSmW30iqo7hZo4ZLVrN1lAZXHamr/OzBYnOOYKMPt/+8sHXhItmz+rkHvQrrmSD6OT1wtXc0NzDUfIfDUk8FLtQlXMTgKvLU6XybSffSFCBmEdyrEwyh3f490gpWxTM7GdnuuxZ+t6iAeWYxpNK</vt:lpwstr>
  </property>
  <property fmtid="{D5CDD505-2E9C-101B-9397-08002B2CF9AE}" pid="68" name="x1ye=6">
    <vt:lpwstr>7Wmy3XXI3r6rWqBisNhz6xfagrPfRMeEY47rGRrXYA8O/ZVmxpneeSOBTkluAHbLMHRws9MnW9waifipCoQJtMO2tKebnTltdQ0TOhdk20BEjZ6/v5cWItwZKQCJtwKaWaD1i0Z0/cS1Ric8K+sm4GggsUo+d+CAcJHkKR+DAtvXfNT/5+bhZycQHX8cEPKN6hVYIPUhx1wXqci9iD/FFgmkJz22eyNsx5g+9mhOsMuZOD8Jml1S+/igxnXxSQS</vt:lpwstr>
  </property>
  <property fmtid="{D5CDD505-2E9C-101B-9397-08002B2CF9AE}" pid="69" name="x1ye=60">
    <vt:lpwstr>iU9FpLkpse1trXRWOoMCSi4m6N68pi67rgw3r2pSYxaogPyN9WjqaNqiUnDCV7sRvvuwrmWyE8Uvf0KaeqCm2Qbp9gyFIGtmVLIpx4AlHTHJIvbh+zQK/dIpT0/ywZMkYxGWoBREYdiqS8OA6oo/xdAL4no7XP5JoJWLhY0AM4eFdII+4vPFIuQ2HalPqQH7nHkHFu/8ybZHXVQ7s78TNQIp0OxLz0riV/TdQKk+uoHkaN+pG11rJyhAS7nVecs</vt:lpwstr>
  </property>
  <property fmtid="{D5CDD505-2E9C-101B-9397-08002B2CF9AE}" pid="70" name="x1ye=61">
    <vt:lpwstr>zweIFu91NKqOp1RZfKeDy70tVSaToBgftTZhyY4jDn+8EI1a6umNZvuD/gZpzHhd21VbEP2fpoeh+kZktMI9oFquZ+bheeyaGuqRqAlM7nzgatPPx1+06/XyZzgU5IqgA2cDjCcH9X7XSQ8DRTkZzc+1oZdxrrgEaKMAbweYHbJSFM0mryskUiZwM5glq9tlY+FeSxITv1SlJt1uSmsMNxWQ6R/XShf6zB35kYcC20Iuvklhz5E54L+Vy7DRtVs</vt:lpwstr>
  </property>
  <property fmtid="{D5CDD505-2E9C-101B-9397-08002B2CF9AE}" pid="71" name="x1ye=62">
    <vt:lpwstr>3HzFhdyeCvnqxZaNp5l6zHRza/42tKuo21kk44n/pl0J5A7IBps+8QK+2yrUyRWYfgiI4KVGThkxjvPuK3btoDGZi61Mu0jkHe/zkG7/XVBXCigRvq9QvX/BMh2Xg9QIy6Vzhh5tHfw1dBTPfFVnOXyAGA3wUS+ONw5bYgYaCOh+VTkd1BWEMTcMPEg0lGOqZ1ajzejhvHIgtf5nkQfyst2KVUiiji+v0wxsnvLApN3loP9AzWCIsij1nvX5thY</vt:lpwstr>
  </property>
  <property fmtid="{D5CDD505-2E9C-101B-9397-08002B2CF9AE}" pid="72" name="x1ye=63">
    <vt:lpwstr>WpqwMkEhIij3mdP50og119AOAatzKwIZkhuf9kbVg6FncKLn9eOHaCiNVrqZk5j1RytQOMzqU/Z4dMXu+HrHvbYER9r9n8vXIRyFm9I8OI8FFr1ThLHsynIOsTg+csES2JqlFffgKcgcq96tUYr1gidWbIFRK2Qyye4qJ+1URBVxfoBOrCajgj8WLUF/CxPsGqVpgWJEgcVcxdwImKGxVluAC1hW1kukSeuFcOPPuIP0njdt5bPdG8Nqm991Vir</vt:lpwstr>
  </property>
  <property fmtid="{D5CDD505-2E9C-101B-9397-08002B2CF9AE}" pid="73" name="x1ye=64">
    <vt:lpwstr>CX+1d7RlPf3i3XtMXIKe/3lsr9qhKZJ2SwJCEmkWfKrly3rC4n6rPuJhGRpHkb9QrBby9UPXTan9IkuSciV2vg10SwzO9P6WzQMufIIxtZ4TTIqJEE8raLTQXin997aThN06HjuOYtXqtQqD5RTx9kVgauBmrVcbjEaqw2YHZATwX3JKDFkAOnivpIvXfERZaLyVBkgU8TcKNcxlMuRThy0DlHgUQ+kt7cMpVva3R93djl8BkYWjHh1kLQBzt3g</vt:lpwstr>
  </property>
  <property fmtid="{D5CDD505-2E9C-101B-9397-08002B2CF9AE}" pid="74" name="x1ye=65">
    <vt:lpwstr>6xCjAjL/hnJgZ6W5hAHdWQQDA1RlGoA33vI0cDa+R2MjHF74yVVUkFtbD+YL2fGlBZeSh8YcqK6quksE3oTOU9q+yfYIu3a8HCkrDiq+vKQngpkaPOLoXrlI1XrEPk9swowiSjJNdSfHMXlM8A7G080Zmvxj3OkO73dQDZlo2BzCCfYvD8FLA0utR+BTlXB1DrNrQZxCTknZyJ2f9z3GH2zytznW/fMsGCvuDgDzgP2rpEM0xoCdv+kgDx2enFi</vt:lpwstr>
  </property>
  <property fmtid="{D5CDD505-2E9C-101B-9397-08002B2CF9AE}" pid="75" name="x1ye=66">
    <vt:lpwstr>PqHMFWf7AyAwmb3Q/CAPK1pUSPvpTs6n5f7l2oAc6/fnvN3iww+dJ8b4CDUj70TvUQ5hOC5dpsvL1jY5rY0vN9ZuCwQ5IfafL8S62QaNlpZ+zTe+AgdROte12So1+dUNh9fhNt+wGas2V2Pab6La4OaR5bI6HRz5xNrgs9oDt0X6JZq4Ots3+f+9RERnWY302WTO1rCyZ4bk6vycqSxuW2YQhQCWOobd/oZzxdBHvk969j81aOVQui6AcR4F3wA</vt:lpwstr>
  </property>
  <property fmtid="{D5CDD505-2E9C-101B-9397-08002B2CF9AE}" pid="76" name="x1ye=67">
    <vt:lpwstr>szgvYcMGLy3A3z9RS+YSFUj6nSfvdcqiZkVIimiLoqvQStpKNLdhgCZV5UR/PISvl46leW+vE2ZnWiJXoufyVRK5lKlcW0/1VhnFrmtrRfW86VyeyROv3NiDguoE7SYoUesAACZ0ayoZlfPNn0UeAPCgooe7cxsv5G7g1tBLNwvka3pBLNl7aHkHKRcEZEr20LENbyi99Dhw2OzHvpU0ivZ7PAWF09RtueVGj66tVdUr7Q455QvtCAlvf56y+yr</vt:lpwstr>
  </property>
  <property fmtid="{D5CDD505-2E9C-101B-9397-08002B2CF9AE}" pid="77" name="x1ye=68">
    <vt:lpwstr>jZjQuXDLncH1vfqU77I5GKXaWdg4ULfHW/PWFMqC4fZTuvG+FZSBtNT99v1M7a60zGuoHc6TY4hRmAy5/cRhEiQ80UrYamYBGQdkeCr3sgP/U4i89x2aLj+0fBSMJvPgr03FNi9jXytx1IHAAIq5zJ7pE7Byb4REo9TI5Z+z9vybPvYU+oH1vSaivcU9JmXIpuQM2q+Jxd0LdGqmVQMw9S0HnJQEe7CsAsBFAzLC/ZT8O4HPvQTzsElZesQHh8T</vt:lpwstr>
  </property>
  <property fmtid="{D5CDD505-2E9C-101B-9397-08002B2CF9AE}" pid="78" name="x1ye=69">
    <vt:lpwstr>XzD4w0AF+rG9fjKXTHYb8Yyhxhy2/RkuItnwenzlGsnsfumP1Dv9rT2OhaIADQkHrFMj6VcMF4prKUTXKkAg4W7WKPfuRkxJ2y2clS9TDaYS2qzonDpaJlSd+QESN8aVGdokQy8nqObmatJkT8GQL2R6laSqdijFQ/C20auja1mhP1rWG5fomjaWn088ZHQgGWpb6wHwaD7lHq4ahX+t/GkinKmT2LA38OPvlKCnkfQknxx4xY866JxooS2qoUf</vt:lpwstr>
  </property>
  <property fmtid="{D5CDD505-2E9C-101B-9397-08002B2CF9AE}" pid="79" name="x1ye=7">
    <vt:lpwstr>Jj2RrH7/q8d7kBbG+rvJ2OF47S2kpd9Na0bh9RMLEmxmP/Zi6KiSUtHAGsgPIjX8lE/mTC09uVUnyeuD6Lfz+Hh4Ov6xWDLXN1C+PmlfgxFMWkFmn6LOmoOoRVMd/cel8H9vK+y990HSyNshaP59ywgyGfwgem3yOuxptVZypWOTt1tLB+vBF+0KNWSUYPwvW6nUJzn61GWKmgN88JmmqjD4HRxvElYLp/hg4yC6qcX88bAoPN5RG6xk/EI4588</vt:lpwstr>
  </property>
  <property fmtid="{D5CDD505-2E9C-101B-9397-08002B2CF9AE}" pid="80" name="x1ye=70">
    <vt:lpwstr>e0iKJLqOlCUsSb04te+e3uOp86/tUNcJCbfQUShNx9CZPHGkQZNCw8LGKi1oOOx3sK7cRHgIWK98BKKSIFsknh9UBrLtxFrfxorhwqnCKmP5oMs1jGVDZSxvKHXzBR5Cv/JG4OOQGtVSRSit70+QLau9k72B9Vd4QNEKGbalCSol0v0RGlsMJyDOqZ82vrcgQaAJfV+RRpaH14KHFu75gVoOZLBHme75p+K9oZeQcgEvK70cNqv5BJeBEjcozV8</vt:lpwstr>
  </property>
  <property fmtid="{D5CDD505-2E9C-101B-9397-08002B2CF9AE}" pid="81" name="x1ye=71">
    <vt:lpwstr>HxF2PWiikiM/8aOtD4CwJrYuLto7MxjbsVSPWU3TsQUS/zInlkn/LHVKLaID4wT5UubPfENNx4SzW/EfSVBry1TJbZBHPfrfsTxk3tk86uuIjaQQKKbRIsnyfYjjt7dcGyWjrGqBvB4v7kfq9QCkTTICKhxl8J5JWGEtO6uNnrWwU278AOOqPEEV3XkrsoMNh2dbIrk2LtS9ceC2QqUfYSzU9kMW47AnBKUenEliODmjSjEpCkZxV5cJGd+1hWJ</vt:lpwstr>
  </property>
  <property fmtid="{D5CDD505-2E9C-101B-9397-08002B2CF9AE}" pid="82" name="x1ye=72">
    <vt:lpwstr>yV1CZ9JdxhVy9yb1RGzAGxwAcoiFeZa3dACDEH7kQY/Fl/L1zXbtUZA82F4VbxigD3o4sCP4hA3y9F9V7QpK39kot59+jyyo3BEir6sjOF1ejhW1pbDtis+GMTpx53nVMTBIvcmPiGfUve/VNaIEcKfae+YSokmXKY1+jd5SA4CO7s8Lrtzmy6S91wq1RdCgWuuK4VYdqKjxOpbJj7ABdkVQQPhwryrNjOUyDZpjF7zWHa/xjTUVflRozarYXbf</vt:lpwstr>
  </property>
  <property fmtid="{D5CDD505-2E9C-101B-9397-08002B2CF9AE}" pid="83" name="x1ye=73">
    <vt:lpwstr>DRzD/HkhK9Vx+SJkEDqnz0jRALpG9J6PKX2nwSPJqOZYAh5s4KtPnBq6gR6oqMiQkPanalBl5LcAGvZn+uQ2wxa/YFSh4BaZsiBnMxBj6ITzN+r4yQUmoOtgcatxzII8rnBkZGw6KigIxx1GXyqE3J54bWKlW0nPci7K8GiM40bM6ypsylU1oHp2jZkIB7sMw7iWSTsFVmtVNU1x/r3CxnBWlIWeJrZRG8S4djGanRaHSjxMaL6TySlcynxteSq</vt:lpwstr>
  </property>
  <property fmtid="{D5CDD505-2E9C-101B-9397-08002B2CF9AE}" pid="84" name="x1ye=74">
    <vt:lpwstr>gZ44XsqRT7qoU9YMgCH0sy/vhwIpG5fi+vIC46Wtb0x5exCJgBp8jHaOJJKgs1x4hsRQI2Q4xSrmlXIg5hZ+aj0dCdx3jNnoZcyXm/9MxGYIqxoGSPzRecWER+26stuG9+6SqH0rVKtUxd5Wfj/Q0Owp8JTgI5Zah4KhK5tmhVkbuCnwqT4whfEP7utLHPOEmAHMIPEOPF0BPjWr59e8500+c7uZTeE2BhGAKBWMWY1R1gnQEil9uZq0dj4o/8f</vt:lpwstr>
  </property>
  <property fmtid="{D5CDD505-2E9C-101B-9397-08002B2CF9AE}" pid="85" name="x1ye=75">
    <vt:lpwstr>eQPFYMyCmaUJgaKDUUdhM0XSi1xILaLs9Ci5PvvMU96gVSq+VaM4584tuR6OtIyh93klxEwRkMpGGYBMDj9Hl3dgo8VA3MNt9fiBLjIm+BRqrrSQanKObXQUx781cm8gOPB2dVCVWtfDnT7SWCLmKUKzO2qL07zn0xP4S4CFbr4fIkUIbZoyA281g96/rVn8fH4ANbEVvlgpnXlKKOYLW4QipLCBnvmDI5XlAXAXS3g1QKA87mbRdqgvqUkoFc5</vt:lpwstr>
  </property>
  <property fmtid="{D5CDD505-2E9C-101B-9397-08002B2CF9AE}" pid="86" name="x1ye=76">
    <vt:lpwstr>DTT5sBrjMcoLQff5ydKGA3NWpRHgfIzyKS6eyz5o+Kssz5XUXDfYJ9qbiD/PTxwVSuogBUvY38PpjjuDrpNARUDvyOR3SSZBfWTi/IRZ/gHJCOoupSduO1Ftf9VdurXLsQJajD9guXTJPVOLUgAGlbc7/er3Lx6daVJlbK7DngdjPkG948fyPoClX/KSDnWo86dQ6Auh69Y1TQjIgL7pb6+IHTl36P2LIKvVLt/K4US/Dma6Pr5E28cEtBCtlmr</vt:lpwstr>
  </property>
  <property fmtid="{D5CDD505-2E9C-101B-9397-08002B2CF9AE}" pid="87" name="x1ye=77">
    <vt:lpwstr>Yw9MuvKWg7Qyy+J0hzp5oGahHo9e8XUrT8PtMUqMBV3IjNPKdUxWCskjuPDRhe9uA7nv+Qllbj/Oh0IBKnSuYjABPtm6a7BWTTQQFj1BRaINZLqFUTD3z6Bkh5ue0ufYPdzGN3vKu/Wbhq99TMIqvG6xcPYPEwviworHokfvnHeFxqRdCpEePydIYgpwXfRv32QhOKeRJGN05GXwHG62o66Wy/RKSJC2BrJaEqSPKyHaexrQOQIMKYMuAGAYo8E</vt:lpwstr>
  </property>
  <property fmtid="{D5CDD505-2E9C-101B-9397-08002B2CF9AE}" pid="88" name="x1ye=78">
    <vt:lpwstr>16tWTQJcRc3XyhJPUPDkNmt/NNDUMsAQY9PEiEqOxqNrQzH1iPBIr0ZpSgA0+nu2HlNhDdeUvoMycX4abTQDlEcaUW8ULFAH9NcO/vygf7mSh+z1aivgSKCFU2Sxn1nyFssnqd0P/fVfdsmfjRdI0nJs9/WrlVjQ1RYcZ2eg+6ZcHqok4jlwdVfXpEgX4M6HZEkrgg6uU8WOUjENbuv36TG5+vDa2YPZqCI0M8XGHm7/hFX2D0IwYPP7QyV3p1w</vt:lpwstr>
  </property>
  <property fmtid="{D5CDD505-2E9C-101B-9397-08002B2CF9AE}" pid="89" name="x1ye=79">
    <vt:lpwstr>3fRW8fpTd7JIIAMQB0R9BdCckaflt+6Rg1ScsqoTmfrqP3PkAA19A5Gak+elvKm637NdPUCKTRqqnJyAmn67uxYI2dInQDGSyPaAFw3Blu7XaL6UvY2CxLiDClnR92J1h2bTeyMKlFuflsgyCuqkAhMmFtdZtEzgY9qNw6ixGLwoG84oQl5yi9QRpG3eN1xTl5pZ4cFoYeuvC4t+s22ptrAfSbg9QW75oQTuYli3oKAjSlqjpNoPohiN5DpILWa</vt:lpwstr>
  </property>
  <property fmtid="{D5CDD505-2E9C-101B-9397-08002B2CF9AE}" pid="90" name="x1ye=8">
    <vt:lpwstr>VeG0x4Z0GLjt0ED6TkxuxSsMIl/tjCO/HVtj90qzWJhzoouV6vNDJl1BaiwMV+UYcdZ7Je6V4U97qLZTOs5ze35GQQ1HnodEvUZMtmyMGmlnDZW6DcGHiQN0htJSpX2GyKONo+SXaj6OVPw6fc2WsntNq+gZ9W1nxgbZn9PRtXS9RO5MmpVhG61kWtMz21+XlQyJEZUMt1G5H+juZOy+wUaIvXOAbhFGAc9lnk9gF76qB2zJLqxngP0DrGVziFx</vt:lpwstr>
  </property>
  <property fmtid="{D5CDD505-2E9C-101B-9397-08002B2CF9AE}" pid="91" name="x1ye=80">
    <vt:lpwstr>ar+Gz+mqPohknesiIaxsTI/FBuWTU5WfrNoJy6ikoO59UIL79rh7sgMWOOpsQvFRdIUdTvYaq9hdn8ZBRvulCyzXMK5+dxRN83HCqYyGEb8uRR7wFrLjBraHAPLlGWqrTu/Cq75Q+SswKnz9mkRcMyoag9eaCZ9Q+UAy6CdJLozlEtBx5/2QRJhLw68yBf27PPolMUmGoH05ZuFKDADbwDWwFemvXNkmMY6m/c2ft5oMIBOwHXQhacdzeEV7xVE</vt:lpwstr>
  </property>
  <property fmtid="{D5CDD505-2E9C-101B-9397-08002B2CF9AE}" pid="92" name="x1ye=81">
    <vt:lpwstr>4hGEkvcEgfGT4mvOgiNk+Rv85HKwxv3XUGrbr9xx+FyejMJ6KL5PVWYaGgp7dkP71pSUJzNhiODJu31JnAcbS3I1ZE6gBGpPgGmDlqjl3ZQMX34xPuVnGA6KfDQqQ89i1hepEfflEGEe3OVpQOfQItLnENnEbXVSvkY/itC8crMz7b0NOwhvDMbA6G9GJAVQ6HoCiMQukpU/mtEbZXDajlbOUvx3QVPWgPrqHlLLP3l+0zav0XDiGAinxOfNTHI</vt:lpwstr>
  </property>
  <property fmtid="{D5CDD505-2E9C-101B-9397-08002B2CF9AE}" pid="93" name="x1ye=82">
    <vt:lpwstr>20efOoaKSA3Kmyhr5wdx/ZBqBIUH7HnZY0wfgJ24+2eWIM4iofD6unJNlt5mE22pWrRhHyjDhHnPTp67K7lkZc9cDnzRe5OG8bA2jtswpyPtVDRVDWiyB8sxnkN/7TgUKN/OCS1jYv7XfDFzx0An+ftD5h4yG/in8s94xGPiPZ2VV6duHYkjGBjwKC6wTsD5AmM62g/HCYb1y/CjGkl7vxRXMCrroSl33OLXPEW7bRqAumnYuBgGqo6psFoFAGe</vt:lpwstr>
  </property>
  <property fmtid="{D5CDD505-2E9C-101B-9397-08002B2CF9AE}" pid="94" name="x1ye=83">
    <vt:lpwstr>TDYD32HNegYLJemQ4ayd8lNolYNKyKNd2NoCxixn6/Cvxui/kAr30TboLYwFFF7QkO+5DbYR7PmE0mdK/cs4yaeIklefD52vR5jlDJ0/gTn0LKjDTOgbmNNa7u2lGibQWVifs2vrRP+jWN7Ih/Wpc9wGajvnq08AZNUy+C1yT0TW7KNcI1fYmM6onX5QyBdHIwpWSCkdmPBGdSi0zm+2hRUYGUT7TxeRZnH4KuyX7Dl94WsQp3uJm/QJ4Q2Lvqp</vt:lpwstr>
  </property>
  <property fmtid="{D5CDD505-2E9C-101B-9397-08002B2CF9AE}" pid="95" name="x1ye=84">
    <vt:lpwstr>izYiGoz+qQfuT7hLBp8oBIXgXvp6eThp1b8EMN2Oryl21MENJcFQoDawCDvNprp47h166KyTWlUCrKnLMMAAQXNoI+NbgNXnCn3PlUZMxo0evg2Sw26vyZOYbUXz4niwhkZ0oZpkMReYU/6qnk5Z06f82SzJ1ErxNZn85DwCl3+N6wITFg3XyFNyy3OKFlxEfvfHHTDmL/rlUxlukDsQfNrOVv7JIJ54QRoYYvxstW0xJlL5e5afyo00+wWBTwi</vt:lpwstr>
  </property>
  <property fmtid="{D5CDD505-2E9C-101B-9397-08002B2CF9AE}" pid="96" name="x1ye=85">
    <vt:lpwstr>gfqAfWTGXLb3rt+8yEdlZgod9znAdkzqWp+zYCNPtHYHVrZl12GcuD7VO5sOxRQ3UjXUsJORrM589tjQqFVn2Kp/0amUJfhiO/Orek5qVmOKzd4TKB4RBVLLoQ6hzQI8M1gYhdS9ngA3kNYaCqNefSMWal+HC/lcnjCcE8mFMOXrMULdh5K+2s24jmwMr8Kej6aGQd7GSASn9zG3Qs2+ccebvcaCKOF6W/TawYIMT6AxgGmNfbOxLUYi8hhnQtM</vt:lpwstr>
  </property>
  <property fmtid="{D5CDD505-2E9C-101B-9397-08002B2CF9AE}" pid="97" name="x1ye=86">
    <vt:lpwstr>kbIcVVl/EAOLS+5LA4g+dmGQaJ+PPJvzbZNtDTFDsO+HI5x0JDD0jvhvunG6anK9pDqwAPlAZgHW1lby/oOzWeymTWOASo2I/ZQYTeDSr1aP2ZAEQAfui7PHd7AMdKlnM3iVIhzGhtOitTVTTy9lT3GlXjdanVzO2dQbahOY1m72UMbVocXUhhzEk0d4Zc2sASrV3ANNyknJ8/Z+NLr7x2IyW7KUpj6AIlU214uiOJir7e0HO45Fz/5TIpJ+cWX</vt:lpwstr>
  </property>
  <property fmtid="{D5CDD505-2E9C-101B-9397-08002B2CF9AE}" pid="98" name="x1ye=87">
    <vt:lpwstr>EmpgUcazpyORjcqLmdL3uFwIzw7YF0b/1VzndLqMGcfD1U8uCn9W4MsNEZT4haHOdy7Uo7vfW7Jvhq7LbLNXVITIRQisI5PZjR9eFLICNHwiD4n7kcSCzh0WfYgGuXJ0AoQ4mayaGInw2EJJSvlWztMcjpCN0JxqNRd4wf7efUWDs73ew8q1VInZnQ/rPUSoz+W4vND8B/gse63B8/c7Wflqefiu+9FD4MLQfHsgo5aFMhdrFuJf/0oZjnsNIcq</vt:lpwstr>
  </property>
  <property fmtid="{D5CDD505-2E9C-101B-9397-08002B2CF9AE}" pid="99" name="x1ye=88">
    <vt:lpwstr>iFx69VPyAh4i5rx/I1wWh4EV9VDiIxVXxILRHmiqVF8FOAIS8BmQAyusHM0zFh2EXNr40gzFnHfAq72n8XakJ5mmDRcG+mLA1TsOIVkiNUfpldeVgZ/OvCZYSs9G9G2HhzQT+ymkt5pJaFK3FUvix8wqd0Lag+cFBBXMYsA68c2EULM0BbtENGkRai1AdO/f+8ETXw2HFzZNCpcHTXP5ZoS2QKW9Xl3BeQxzIFxvRFtFdO0FA7rY9q4gd70+S1W</vt:lpwstr>
  </property>
  <property fmtid="{D5CDD505-2E9C-101B-9397-08002B2CF9AE}" pid="100" name="x1ye=89">
    <vt:lpwstr>ZRBiqOejv1SvYAXKRoeYaHvWH6qqeRQ4yC+jChCv8DTiGF3Ptyn8l3V6DsDFJF2Eno1WQ4sBfyVS7lPiMp4NWU4+D90FbCLcImmO1Jz1NodKd9hqxvSszkan1wCMR0hIssBDn1Dd1LG+3Tu2Wf8yw5naKfsJXol8J+2ltFkygBUdCg9Qi1rNjKaQAZCAEQXbiJNWuqoIVk7dpsfVQ0PQkI/3oppk3V0JMpBrxQHIz4cpQxFj6nfyIVMiD1jKFed</vt:lpwstr>
  </property>
  <property fmtid="{D5CDD505-2E9C-101B-9397-08002B2CF9AE}" pid="101" name="x1ye=9">
    <vt:lpwstr>rweqnD+UdwXiJ/SiMMtYp2+J2p9Z1U8BhhMQyqg7RsoN4isEZAfuacgR34Q6EVbspT5PCCH1lixzkletmzEKHZd9ImBvyS5+TG50J73k8fZ2NEZe4ZYAjX3vLUKfS00NcA+TY+pFa74iPqV/UVlK4Xe8RFeh9d7A/1CCz4JIk5icI+LcR30Lkn4Hq0stP1sxt6bMIlYlbKaf6+RcnCb5xxeJyP9na4zf5lOupfXqYwHwgmspUGbgOQPPLNlWQV/</vt:lpwstr>
  </property>
  <property fmtid="{D5CDD505-2E9C-101B-9397-08002B2CF9AE}" pid="102" name="x1ye=90">
    <vt:lpwstr>kK16M/GBK6bDKBa9w7n7dnFIdMnnZU8nkkzwKxD/zrj9tP8TIOXzZzUykFgE5DDacxHPa9X5bvpbOZ7yInnpwtStD1w8VD99OFrY6tSKi5Imp+AVZs71W4JCg2QGLvdQeef0j/6pXuXUMGkNBlK4v/nerZdHKdK32i1jj0zLcMPNzh0A0LFREGfn0X/Xyjg8KNIOtLPHcqNqsom8BYXGR/pl/W7scmh1jlYlPHB2VwsooJLv9uHmiWG39ygGSXR</vt:lpwstr>
  </property>
  <property fmtid="{D5CDD505-2E9C-101B-9397-08002B2CF9AE}" pid="103" name="x1ye=91">
    <vt:lpwstr>75mEEc1F2fXo9ltGjoI66+xDTWoRNbHtKW9YXzzU5FV4bST6zpdKQ5Gg5dNxTkGBBki3mGfX+VKNZKaAELYHfwU4+NHQakpDdgxhWpxtzzhcqM6ZcngVGsP6ifUy4p6ELSDPJQbbCuV8m/Lkhsdxr2gt8Bj2Ikb3MLMRY8bitjvSU709OXbPBs+q0OcStHc4ZNdXSJoO4+nFJD3FkKCb/DPPKzxW+QYp5NKJnjHFyPU5Zn0U+H0dMGQj29VMT8W</vt:lpwstr>
  </property>
  <property fmtid="{D5CDD505-2E9C-101B-9397-08002B2CF9AE}" pid="104" name="x1ye=92">
    <vt:lpwstr>nIUCiTlbb72pMfpzRktbnYKQNWlR4IHLEcBVUAKZwhrPW+PdJ4ILg1bWzvm1mmJIEFJCovyDDCvUaW5dgC+6VHcudeqjawl3g03CouKSra3C664C7XHz5VHrIvFVrh82ukBcAs7fbcH9DcxXBvvEcxnorOI3ciySCnrQY8Wdd3Qoj2BkEYhV/y0Nbs84SA13isz65XVinzq8e8azeQ7c1B28Km9jsPkVPkZ0B/r4JdOa7SRtsV0c+1aL0RuM6N3</vt:lpwstr>
  </property>
  <property fmtid="{D5CDD505-2E9C-101B-9397-08002B2CF9AE}" pid="105" name="x1ye=93">
    <vt:lpwstr>sjPT5ZFscXA+v8u4SHakfkBwm/PJ9qF1XQfJjZ03LyVUtd+17KL5fsHj1KZ1KQ6JWEHgb0wP2HbyNtcRbaz+CjmvMGa57Khcjdmbf8ocR8ge5ePyDVYpkvMswQ49JxvTLvdNcfgNjbtdDMexYE/ODh1o7zE5OmPq9swb5BdaQICMrby3qtw1LPfzoPJtV92fXTVelpqnqvuqMKAWTs3DAvgCwCb4vWOhZeFT92Hn5zHzpF7hK3w2aHrhq+KvkV+</vt:lpwstr>
  </property>
  <property fmtid="{D5CDD505-2E9C-101B-9397-08002B2CF9AE}" pid="106" name="x1ye=94">
    <vt:lpwstr>NHsAFtKEtftg2RPIHXSO/9u9nm1C4nGpxfGrN9OVZq6/dzllDVe9QQ4tqo3NWoKZBclAKbj3e/lhjOvyZWqqhbUtzn9qF9dr6pARW7tyRz8HlN+AZMFiakZh14zTY6sZdMRukw+p0z7ZxThCW1GnBJRe6wCkQeV70FKBcWtdbdDK0a4UkFwOihcEEgaqg5k6s3rLs5cxNeEZz6+QOAzpcl2RL1Nudy9fkJUcNViHIZ1D2L7kBew3AkwM/Ee+Ls1</vt:lpwstr>
  </property>
  <property fmtid="{D5CDD505-2E9C-101B-9397-08002B2CF9AE}" pid="107" name="x1ye=95">
    <vt:lpwstr>dMzNyQJzNQsN0AL3f0ojKUgvEmpeIo75e3q6MSGy2XmlxhiZ6KpxUGsqI2N1wH8cZjnshpzbiQrzozSOyv+tIjDH5UBEI6WvNsJxUx2WEyx2ViYc90UORhGCl2+rf6HkvAiTsLIh8Nf+bb5s2Jn8REiTngRZiTq3niUV9g/Ni8PU9bD5xfzIPcNQSXjvPtqgPK+Q0hE4EhqftLGjACEO5Q7xAYNxKevz2Sjx2ksAg4O2TeMpl2v8WX0pekvb2JF</vt:lpwstr>
  </property>
  <property fmtid="{D5CDD505-2E9C-101B-9397-08002B2CF9AE}" pid="108" name="x1ye=96">
    <vt:lpwstr>QzgigDy34fXNfrCsC6x0GlsvNHoiZ6beosymsTghgevfDWzHRTiDyfqomFvvfVopJFlIh5kyZXDpkADHikrMO902KXccn7O0SKArD44oIuKcv4HLbO5IReyrokVXnp4IcBmeXrFNNmTwmyPFnxjB17HxN4Vuv5YUoti6rBZb1iUDdSoBycJltNveEkKCy59M0qSfU9na7/5h9z1VMIU1JsrnBJEr5W+8oui9sXlsjOWPJb3JsdbV9lIFEMqF/HU</vt:lpwstr>
  </property>
  <property fmtid="{D5CDD505-2E9C-101B-9397-08002B2CF9AE}" pid="109" name="x1ye=97">
    <vt:lpwstr>6/WUl7PdTTmEyuoykX3s58A9LF+8hCh382lhSJsj+yUMJS+eJjTgxuZNd2iCRkUKBw63NnkqLqT/uYRl9wq8iho9z0XaSCM/JfohY3QA2pWkxBn1YD0/G3dlTIyMW2kT1OGqqnKV9u6yVD4Tm5tqk4LM2p6ewIIMUAuWEUVAHmd9+0p8jNBAzMrGibCSBuOC9xG+f4/4KS8j8VRfdchuihb7eBvSi2a0dXId3ibi9bWSgeVMHuvW0a/QcrC7aB8</vt:lpwstr>
  </property>
  <property fmtid="{D5CDD505-2E9C-101B-9397-08002B2CF9AE}" pid="110" name="x1ye=98">
    <vt:lpwstr>/Oq0oM41qkuFrvH30JUZL2bS+IIVGmtsRNv0kAi/uzDSwTbkYOfq9fjLVi3ondafIcln5E/m26x7G0UpO7WvMG1Dku4ZGmVcEd2JzweGnarUMiXmDpbWbIb697ckatcMOIcrMVx0a9iKEcWhSamBqU84TT0ap8xCq+7Ls9x6Sf7ionMgUtY/L90DWUddGQnsTvDF8x8+23zi2XcGgrcxCjiTMInO/dJcOLTchNhrkxgQ1sO7Qi66XG6Ys5zU9vQ</vt:lpwstr>
  </property>
  <property fmtid="{D5CDD505-2E9C-101B-9397-08002B2CF9AE}" pid="111" name="x1ye=99">
    <vt:lpwstr>i6PNYkyUdtKsov8u1zlzyo9MYBaoFCf/gXPMDhF63JEV7w6leMNBg1QxbUJHqnt3j4zuTEXPejre8GpxFtz3ff1jY5aIFcmfLK1KxsKQSb8+dspgXLWpQc8sn4ZxYbHzwB1HBU427PYVw8uJnTuRqvPgHpWo9zNXRIZjCquCPQ7Ze/XBA3B+9sXmFuMXVdHC9x6qVAAWCgiJ5Z8t8hZ7+1pos/ZwlZ5cwPCUwTs6UOTy4B4gcCieMS774q6ZtsN</vt:lpwstr>
  </property>
</Properties>
</file>